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4669" w:type="dxa"/>
        <w:jc w:val="center"/>
        <w:tblLook w:val="04A0" w:firstRow="1" w:lastRow="0" w:firstColumn="1" w:lastColumn="0" w:noHBand="0" w:noVBand="1"/>
      </w:tblPr>
      <w:tblGrid>
        <w:gridCol w:w="1339"/>
        <w:gridCol w:w="1917"/>
        <w:gridCol w:w="1984"/>
        <w:gridCol w:w="4253"/>
        <w:gridCol w:w="2268"/>
        <w:gridCol w:w="1417"/>
        <w:gridCol w:w="1491"/>
      </w:tblGrid>
      <w:tr w:rsidR="006B55EC" w:rsidRPr="006557A9" w14:paraId="46C10046" w14:textId="77777777" w:rsidTr="00377AD4">
        <w:trPr>
          <w:jc w:val="center"/>
        </w:trPr>
        <w:tc>
          <w:tcPr>
            <w:tcW w:w="1339" w:type="dxa"/>
            <w:vAlign w:val="center"/>
          </w:tcPr>
          <w:p w14:paraId="15F5B6F1" w14:textId="7F48C6CC" w:rsidR="006557A9" w:rsidRPr="00F3164E" w:rsidRDefault="006557A9" w:rsidP="00B9302D">
            <w:pPr>
              <w:rPr>
                <w:b/>
                <w:sz w:val="20"/>
              </w:rPr>
            </w:pPr>
            <w:r w:rsidRPr="00F3164E">
              <w:rPr>
                <w:b/>
                <w:sz w:val="20"/>
              </w:rPr>
              <w:t>Data d’aprovació</w:t>
            </w:r>
          </w:p>
        </w:tc>
        <w:tc>
          <w:tcPr>
            <w:tcW w:w="1917" w:type="dxa"/>
            <w:vAlign w:val="center"/>
          </w:tcPr>
          <w:p w14:paraId="0E78067C" w14:textId="25FF8AE1" w:rsidR="006557A9" w:rsidRPr="00F3164E" w:rsidRDefault="006557A9" w:rsidP="00B9302D">
            <w:pPr>
              <w:rPr>
                <w:b/>
                <w:sz w:val="20"/>
              </w:rPr>
            </w:pPr>
            <w:r w:rsidRPr="00F3164E">
              <w:rPr>
                <w:b/>
                <w:sz w:val="20"/>
              </w:rPr>
              <w:t>Òrgan competent</w:t>
            </w:r>
          </w:p>
        </w:tc>
        <w:tc>
          <w:tcPr>
            <w:tcW w:w="1984" w:type="dxa"/>
            <w:vAlign w:val="center"/>
          </w:tcPr>
          <w:p w14:paraId="2D9D68BD" w14:textId="577F9C80" w:rsidR="006557A9" w:rsidRPr="00F3164E" w:rsidRDefault="006557A9" w:rsidP="00B9302D">
            <w:pPr>
              <w:rPr>
                <w:b/>
                <w:sz w:val="20"/>
              </w:rPr>
            </w:pPr>
            <w:r w:rsidRPr="00F3164E">
              <w:rPr>
                <w:b/>
                <w:sz w:val="20"/>
              </w:rPr>
              <w:t>Beneficiari</w:t>
            </w:r>
          </w:p>
        </w:tc>
        <w:tc>
          <w:tcPr>
            <w:tcW w:w="4253" w:type="dxa"/>
            <w:vAlign w:val="center"/>
          </w:tcPr>
          <w:p w14:paraId="0AC7DC27" w14:textId="3A24363B" w:rsidR="006557A9" w:rsidRPr="00F3164E" w:rsidRDefault="006557A9" w:rsidP="00B9302D">
            <w:pPr>
              <w:rPr>
                <w:b/>
                <w:sz w:val="20"/>
              </w:rPr>
            </w:pPr>
            <w:r w:rsidRPr="00F3164E">
              <w:rPr>
                <w:b/>
                <w:sz w:val="20"/>
              </w:rPr>
              <w:t>Finalitat/objecte de conveni</w:t>
            </w:r>
          </w:p>
        </w:tc>
        <w:tc>
          <w:tcPr>
            <w:tcW w:w="2268" w:type="dxa"/>
            <w:vAlign w:val="center"/>
          </w:tcPr>
          <w:p w14:paraId="30556E34" w14:textId="6FD37AB5" w:rsidR="006557A9" w:rsidRPr="00F3164E" w:rsidRDefault="006557A9" w:rsidP="00B9302D">
            <w:pPr>
              <w:rPr>
                <w:b/>
                <w:sz w:val="20"/>
              </w:rPr>
            </w:pPr>
            <w:r w:rsidRPr="00F3164E">
              <w:rPr>
                <w:b/>
                <w:sz w:val="20"/>
              </w:rPr>
              <w:t>Import/Obligacions econòmiques (euros)</w:t>
            </w:r>
          </w:p>
        </w:tc>
        <w:tc>
          <w:tcPr>
            <w:tcW w:w="1417" w:type="dxa"/>
            <w:vAlign w:val="center"/>
          </w:tcPr>
          <w:p w14:paraId="587196E8" w14:textId="1E869226" w:rsidR="006557A9" w:rsidRPr="00F3164E" w:rsidRDefault="006557A9" w:rsidP="00B9302D">
            <w:pPr>
              <w:rPr>
                <w:b/>
                <w:sz w:val="20"/>
              </w:rPr>
            </w:pPr>
            <w:r w:rsidRPr="00F3164E">
              <w:rPr>
                <w:b/>
                <w:sz w:val="20"/>
              </w:rPr>
              <w:t>Durada del conveni</w:t>
            </w:r>
          </w:p>
        </w:tc>
        <w:tc>
          <w:tcPr>
            <w:tcW w:w="1491" w:type="dxa"/>
            <w:vAlign w:val="center"/>
          </w:tcPr>
          <w:p w14:paraId="18B73034" w14:textId="55A3AE45" w:rsidR="006557A9" w:rsidRPr="00F3164E" w:rsidRDefault="006557A9" w:rsidP="00B9302D">
            <w:pPr>
              <w:rPr>
                <w:b/>
                <w:sz w:val="20"/>
              </w:rPr>
            </w:pPr>
            <w:r w:rsidRPr="00F3164E">
              <w:rPr>
                <w:b/>
                <w:sz w:val="20"/>
              </w:rPr>
              <w:t>Termini conveni</w:t>
            </w:r>
          </w:p>
        </w:tc>
      </w:tr>
      <w:tr w:rsidR="006B55EC" w:rsidRPr="006557A9" w14:paraId="19163287" w14:textId="77777777" w:rsidTr="00377AD4">
        <w:trPr>
          <w:jc w:val="center"/>
        </w:trPr>
        <w:tc>
          <w:tcPr>
            <w:tcW w:w="1339" w:type="dxa"/>
          </w:tcPr>
          <w:p w14:paraId="75345EE9" w14:textId="7EE5BE56" w:rsidR="006557A9" w:rsidRPr="00F3164E" w:rsidRDefault="0069566D" w:rsidP="002A6868">
            <w:pPr>
              <w:jc w:val="center"/>
              <w:rPr>
                <w:sz w:val="18"/>
                <w:szCs w:val="18"/>
              </w:rPr>
            </w:pPr>
            <w:r>
              <w:rPr>
                <w:sz w:val="18"/>
                <w:szCs w:val="18"/>
              </w:rPr>
              <w:t>28/09/201</w:t>
            </w:r>
            <w:r w:rsidR="00377AD4">
              <w:rPr>
                <w:sz w:val="18"/>
                <w:szCs w:val="18"/>
              </w:rPr>
              <w:t>7</w:t>
            </w:r>
          </w:p>
        </w:tc>
        <w:tc>
          <w:tcPr>
            <w:tcW w:w="1917" w:type="dxa"/>
          </w:tcPr>
          <w:p w14:paraId="7529F68B" w14:textId="5682A385" w:rsidR="006557A9" w:rsidRPr="00F3164E" w:rsidRDefault="00920B9E" w:rsidP="002A6868">
            <w:pPr>
              <w:jc w:val="center"/>
              <w:rPr>
                <w:sz w:val="18"/>
                <w:szCs w:val="18"/>
              </w:rPr>
            </w:pPr>
            <w:r>
              <w:rPr>
                <w:sz w:val="18"/>
                <w:szCs w:val="18"/>
              </w:rPr>
              <w:t>Ajuntament de Calaf</w:t>
            </w:r>
          </w:p>
        </w:tc>
        <w:tc>
          <w:tcPr>
            <w:tcW w:w="1984" w:type="dxa"/>
          </w:tcPr>
          <w:p w14:paraId="65E433E5" w14:textId="298DC329" w:rsidR="006557A9" w:rsidRPr="00F3164E" w:rsidRDefault="00920B9E" w:rsidP="002A6868">
            <w:pPr>
              <w:jc w:val="center"/>
              <w:rPr>
                <w:sz w:val="18"/>
                <w:szCs w:val="18"/>
              </w:rPr>
            </w:pPr>
            <w:r>
              <w:rPr>
                <w:sz w:val="18"/>
                <w:szCs w:val="18"/>
              </w:rPr>
              <w:t>Escola Alta Segarra de Calaf</w:t>
            </w:r>
          </w:p>
        </w:tc>
        <w:tc>
          <w:tcPr>
            <w:tcW w:w="4253" w:type="dxa"/>
          </w:tcPr>
          <w:p w14:paraId="7EA7CCB4" w14:textId="69E7D8DF" w:rsidR="006557A9" w:rsidRPr="00F3164E" w:rsidRDefault="00920B9E" w:rsidP="002A6868">
            <w:pPr>
              <w:jc w:val="center"/>
              <w:rPr>
                <w:sz w:val="18"/>
                <w:szCs w:val="18"/>
              </w:rPr>
            </w:pPr>
            <w:r>
              <w:rPr>
                <w:sz w:val="18"/>
                <w:szCs w:val="18"/>
              </w:rPr>
              <w:t xml:space="preserve">Cessió temporal de 94 contenidors de 7L de capacitat de color marró, 6 contenidors de 240L per recollida selectiva i 4 armilles </w:t>
            </w:r>
            <w:proofErr w:type="spellStart"/>
            <w:r>
              <w:rPr>
                <w:sz w:val="18"/>
                <w:szCs w:val="18"/>
              </w:rPr>
              <w:t>identificatives</w:t>
            </w:r>
            <w:proofErr w:type="spellEnd"/>
            <w:r w:rsidR="0050390F">
              <w:rPr>
                <w:sz w:val="18"/>
                <w:szCs w:val="18"/>
              </w:rPr>
              <w:t>.</w:t>
            </w:r>
          </w:p>
        </w:tc>
        <w:tc>
          <w:tcPr>
            <w:tcW w:w="2268" w:type="dxa"/>
          </w:tcPr>
          <w:p w14:paraId="0665008B" w14:textId="3FFE427F" w:rsidR="006557A9" w:rsidRPr="00F3164E" w:rsidRDefault="0050390F" w:rsidP="002A6868">
            <w:pPr>
              <w:jc w:val="center"/>
              <w:rPr>
                <w:sz w:val="18"/>
                <w:szCs w:val="18"/>
              </w:rPr>
            </w:pPr>
            <w:r>
              <w:rPr>
                <w:sz w:val="18"/>
                <w:szCs w:val="18"/>
              </w:rPr>
              <w:t>702,30€</w:t>
            </w:r>
          </w:p>
        </w:tc>
        <w:tc>
          <w:tcPr>
            <w:tcW w:w="1417" w:type="dxa"/>
          </w:tcPr>
          <w:p w14:paraId="6BD27E61" w14:textId="655B05B8" w:rsidR="006557A9" w:rsidRPr="00F3164E" w:rsidRDefault="0050390F" w:rsidP="002A6868">
            <w:pPr>
              <w:jc w:val="center"/>
              <w:rPr>
                <w:sz w:val="18"/>
                <w:szCs w:val="18"/>
              </w:rPr>
            </w:pPr>
            <w:r>
              <w:rPr>
                <w:sz w:val="18"/>
                <w:szCs w:val="18"/>
              </w:rPr>
              <w:t>-</w:t>
            </w:r>
          </w:p>
        </w:tc>
        <w:tc>
          <w:tcPr>
            <w:tcW w:w="1491" w:type="dxa"/>
          </w:tcPr>
          <w:p w14:paraId="05473DB0" w14:textId="5876EC7B" w:rsidR="006557A9" w:rsidRPr="00F3164E" w:rsidRDefault="0050390F" w:rsidP="002A6868">
            <w:pPr>
              <w:jc w:val="center"/>
              <w:rPr>
                <w:sz w:val="18"/>
                <w:szCs w:val="18"/>
              </w:rPr>
            </w:pPr>
            <w:r>
              <w:rPr>
                <w:sz w:val="18"/>
                <w:szCs w:val="18"/>
              </w:rPr>
              <w:t>-</w:t>
            </w:r>
          </w:p>
        </w:tc>
      </w:tr>
      <w:tr w:rsidR="006B55EC" w:rsidRPr="006557A9" w14:paraId="3EF3B5C6" w14:textId="77777777" w:rsidTr="00377AD4">
        <w:trPr>
          <w:jc w:val="center"/>
        </w:trPr>
        <w:tc>
          <w:tcPr>
            <w:tcW w:w="1339" w:type="dxa"/>
          </w:tcPr>
          <w:p w14:paraId="039D1141" w14:textId="3440CDAB" w:rsidR="00296490" w:rsidRPr="00F3164E" w:rsidRDefault="0050390F" w:rsidP="002A6868">
            <w:pPr>
              <w:jc w:val="center"/>
              <w:rPr>
                <w:sz w:val="18"/>
                <w:szCs w:val="18"/>
              </w:rPr>
            </w:pPr>
            <w:r>
              <w:rPr>
                <w:sz w:val="18"/>
                <w:szCs w:val="18"/>
              </w:rPr>
              <w:t>30/11/201</w:t>
            </w:r>
            <w:r w:rsidR="00377AD4">
              <w:rPr>
                <w:sz w:val="18"/>
                <w:szCs w:val="18"/>
              </w:rPr>
              <w:t>7</w:t>
            </w:r>
          </w:p>
        </w:tc>
        <w:tc>
          <w:tcPr>
            <w:tcW w:w="1917" w:type="dxa"/>
          </w:tcPr>
          <w:p w14:paraId="3BABA489" w14:textId="202EBC8A" w:rsidR="00296490" w:rsidRPr="00F3164E" w:rsidRDefault="0050390F" w:rsidP="002A6868">
            <w:pPr>
              <w:jc w:val="center"/>
              <w:rPr>
                <w:sz w:val="18"/>
                <w:szCs w:val="18"/>
              </w:rPr>
            </w:pPr>
            <w:r>
              <w:rPr>
                <w:sz w:val="18"/>
                <w:szCs w:val="18"/>
              </w:rPr>
              <w:t>Ajuntament de Calaf</w:t>
            </w:r>
          </w:p>
        </w:tc>
        <w:tc>
          <w:tcPr>
            <w:tcW w:w="1984" w:type="dxa"/>
          </w:tcPr>
          <w:p w14:paraId="42D3DEE8" w14:textId="2CAD20DB" w:rsidR="00296490" w:rsidRPr="00F3164E" w:rsidRDefault="0050390F" w:rsidP="002A6868">
            <w:pPr>
              <w:jc w:val="center"/>
              <w:rPr>
                <w:sz w:val="18"/>
                <w:szCs w:val="18"/>
              </w:rPr>
            </w:pPr>
            <w:proofErr w:type="spellStart"/>
            <w:r>
              <w:rPr>
                <w:sz w:val="18"/>
                <w:szCs w:val="18"/>
              </w:rPr>
              <w:t>Ekipolis</w:t>
            </w:r>
            <w:proofErr w:type="spellEnd"/>
            <w:r>
              <w:rPr>
                <w:sz w:val="18"/>
                <w:szCs w:val="18"/>
              </w:rPr>
              <w:t>, s.l</w:t>
            </w:r>
          </w:p>
        </w:tc>
        <w:tc>
          <w:tcPr>
            <w:tcW w:w="4253" w:type="dxa"/>
          </w:tcPr>
          <w:p w14:paraId="551B3A87" w14:textId="7E77C35E" w:rsidR="00296490" w:rsidRPr="00F3164E" w:rsidRDefault="0050390F" w:rsidP="002A6868">
            <w:pPr>
              <w:jc w:val="center"/>
              <w:rPr>
                <w:sz w:val="18"/>
                <w:szCs w:val="18"/>
              </w:rPr>
            </w:pPr>
            <w:r>
              <w:rPr>
                <w:sz w:val="18"/>
                <w:szCs w:val="18"/>
              </w:rPr>
              <w:t>Autorització per a la realització de treballs de recollida, transport i entrega al gestor final dels residus de l’oli domèstic usat.</w:t>
            </w:r>
          </w:p>
        </w:tc>
        <w:tc>
          <w:tcPr>
            <w:tcW w:w="2268" w:type="dxa"/>
          </w:tcPr>
          <w:p w14:paraId="10A13B7E" w14:textId="7429DDD6" w:rsidR="00296490" w:rsidRPr="004D379E" w:rsidRDefault="00296490" w:rsidP="002A6868">
            <w:pPr>
              <w:pStyle w:val="Prrafodelista"/>
              <w:numPr>
                <w:ilvl w:val="0"/>
                <w:numId w:val="11"/>
              </w:numPr>
              <w:jc w:val="center"/>
              <w:rPr>
                <w:sz w:val="18"/>
                <w:szCs w:val="18"/>
              </w:rPr>
            </w:pPr>
          </w:p>
        </w:tc>
        <w:tc>
          <w:tcPr>
            <w:tcW w:w="1417" w:type="dxa"/>
          </w:tcPr>
          <w:p w14:paraId="1473FA36" w14:textId="538EDD9D" w:rsidR="00296490" w:rsidRPr="00F3164E" w:rsidRDefault="004D379E" w:rsidP="002A6868">
            <w:pPr>
              <w:jc w:val="center"/>
              <w:rPr>
                <w:sz w:val="18"/>
                <w:szCs w:val="18"/>
              </w:rPr>
            </w:pPr>
            <w:r>
              <w:rPr>
                <w:sz w:val="18"/>
                <w:szCs w:val="18"/>
              </w:rPr>
              <w:t>5 anys</w:t>
            </w:r>
          </w:p>
        </w:tc>
        <w:tc>
          <w:tcPr>
            <w:tcW w:w="1491" w:type="dxa"/>
          </w:tcPr>
          <w:p w14:paraId="4052AE40" w14:textId="2AD8C29A" w:rsidR="00296490" w:rsidRPr="00F3164E" w:rsidRDefault="00377AD4" w:rsidP="002A6868">
            <w:pPr>
              <w:jc w:val="center"/>
              <w:rPr>
                <w:sz w:val="18"/>
                <w:szCs w:val="18"/>
              </w:rPr>
            </w:pPr>
            <w:r>
              <w:rPr>
                <w:sz w:val="18"/>
                <w:szCs w:val="18"/>
              </w:rPr>
              <w:t>De l’ 1 de desembre de 2017 a 1 de desembre de 2022</w:t>
            </w:r>
          </w:p>
        </w:tc>
      </w:tr>
      <w:tr w:rsidR="006B55EC" w:rsidRPr="006557A9" w14:paraId="21613244" w14:textId="77777777" w:rsidTr="00377AD4">
        <w:trPr>
          <w:jc w:val="center"/>
        </w:trPr>
        <w:tc>
          <w:tcPr>
            <w:tcW w:w="1339" w:type="dxa"/>
          </w:tcPr>
          <w:p w14:paraId="269155AE" w14:textId="0B8549D2" w:rsidR="00296490" w:rsidRPr="00F3164E" w:rsidRDefault="002A6868" w:rsidP="002A6868">
            <w:pPr>
              <w:jc w:val="center"/>
              <w:rPr>
                <w:sz w:val="18"/>
                <w:szCs w:val="18"/>
              </w:rPr>
            </w:pPr>
            <w:r>
              <w:rPr>
                <w:sz w:val="18"/>
                <w:szCs w:val="18"/>
              </w:rPr>
              <w:t>26/10/2017</w:t>
            </w:r>
          </w:p>
        </w:tc>
        <w:tc>
          <w:tcPr>
            <w:tcW w:w="1917" w:type="dxa"/>
          </w:tcPr>
          <w:p w14:paraId="3090CB81" w14:textId="4E3E6BAA" w:rsidR="00296490" w:rsidRPr="00F3164E" w:rsidRDefault="002A6868" w:rsidP="002A6868">
            <w:pPr>
              <w:jc w:val="center"/>
              <w:rPr>
                <w:sz w:val="18"/>
                <w:szCs w:val="18"/>
              </w:rPr>
            </w:pPr>
            <w:r>
              <w:rPr>
                <w:sz w:val="18"/>
                <w:szCs w:val="18"/>
              </w:rPr>
              <w:t>Ajuntament de Calaf</w:t>
            </w:r>
          </w:p>
        </w:tc>
        <w:tc>
          <w:tcPr>
            <w:tcW w:w="1984" w:type="dxa"/>
          </w:tcPr>
          <w:p w14:paraId="3DDBDECB" w14:textId="193BACD6" w:rsidR="00296490" w:rsidRPr="00F3164E" w:rsidRDefault="002A6868" w:rsidP="002A6868">
            <w:pPr>
              <w:jc w:val="center"/>
              <w:rPr>
                <w:sz w:val="18"/>
                <w:szCs w:val="18"/>
              </w:rPr>
            </w:pPr>
            <w:r>
              <w:rPr>
                <w:sz w:val="18"/>
                <w:szCs w:val="18"/>
              </w:rPr>
              <w:t>Associació Coral Ressons</w:t>
            </w:r>
          </w:p>
        </w:tc>
        <w:tc>
          <w:tcPr>
            <w:tcW w:w="4253" w:type="dxa"/>
          </w:tcPr>
          <w:p w14:paraId="36FEDDCD" w14:textId="3BB1AA0C" w:rsidR="00296490" w:rsidRPr="002B39DB" w:rsidRDefault="002A6868" w:rsidP="002A6868">
            <w:pPr>
              <w:spacing w:line="240" w:lineRule="auto"/>
              <w:jc w:val="center"/>
              <w:rPr>
                <w:color w:val="000000"/>
                <w:sz w:val="18"/>
                <w:szCs w:val="18"/>
              </w:rPr>
            </w:pPr>
            <w:r>
              <w:rPr>
                <w:color w:val="000000"/>
                <w:sz w:val="18"/>
                <w:szCs w:val="18"/>
              </w:rPr>
              <w:t xml:space="preserve">Ajut econòmic a l’entitat per a la realització de: concert “Calaf canta Sant Jordi”, concert de Sant esteve, participació a diferents festes populars organitzades per l’Ajuntament </w:t>
            </w:r>
          </w:p>
        </w:tc>
        <w:tc>
          <w:tcPr>
            <w:tcW w:w="2268" w:type="dxa"/>
          </w:tcPr>
          <w:p w14:paraId="6A8FC2F5" w14:textId="6226C052" w:rsidR="00296490" w:rsidRPr="003014B9" w:rsidRDefault="002A6868" w:rsidP="002A6868">
            <w:pPr>
              <w:jc w:val="center"/>
              <w:rPr>
                <w:sz w:val="18"/>
                <w:szCs w:val="18"/>
              </w:rPr>
            </w:pPr>
            <w:r>
              <w:rPr>
                <w:sz w:val="18"/>
                <w:szCs w:val="18"/>
              </w:rPr>
              <w:t>700€</w:t>
            </w:r>
          </w:p>
        </w:tc>
        <w:tc>
          <w:tcPr>
            <w:tcW w:w="1417" w:type="dxa"/>
          </w:tcPr>
          <w:p w14:paraId="283727C4" w14:textId="1AA23DB2" w:rsidR="00296490" w:rsidRPr="00F3164E" w:rsidRDefault="002A6868" w:rsidP="002A6868">
            <w:pPr>
              <w:jc w:val="center"/>
              <w:rPr>
                <w:sz w:val="18"/>
                <w:szCs w:val="18"/>
              </w:rPr>
            </w:pPr>
            <w:r>
              <w:rPr>
                <w:sz w:val="18"/>
                <w:szCs w:val="18"/>
              </w:rPr>
              <w:t xml:space="preserve">1 any </w:t>
            </w:r>
          </w:p>
        </w:tc>
        <w:tc>
          <w:tcPr>
            <w:tcW w:w="1491" w:type="dxa"/>
          </w:tcPr>
          <w:p w14:paraId="66FD6038" w14:textId="49CB213F" w:rsidR="00296490" w:rsidRPr="00F3164E" w:rsidRDefault="00F1595D" w:rsidP="002A6868">
            <w:pPr>
              <w:jc w:val="center"/>
              <w:rPr>
                <w:sz w:val="18"/>
                <w:szCs w:val="18"/>
              </w:rPr>
            </w:pPr>
            <w:r>
              <w:rPr>
                <w:sz w:val="18"/>
                <w:szCs w:val="18"/>
              </w:rPr>
              <w:t>1 de gener de 2016 al 31 de desembre de 2017</w:t>
            </w:r>
          </w:p>
        </w:tc>
      </w:tr>
      <w:tr w:rsidR="006B55EC" w:rsidRPr="006557A9" w14:paraId="0E2DF9CE" w14:textId="77777777" w:rsidTr="00377AD4">
        <w:trPr>
          <w:jc w:val="center"/>
        </w:trPr>
        <w:tc>
          <w:tcPr>
            <w:tcW w:w="1339" w:type="dxa"/>
          </w:tcPr>
          <w:p w14:paraId="28D22017" w14:textId="2CA941FF" w:rsidR="00296490" w:rsidRPr="00F3164E" w:rsidRDefault="00F1595D" w:rsidP="002A6868">
            <w:pPr>
              <w:jc w:val="center"/>
              <w:rPr>
                <w:sz w:val="18"/>
                <w:szCs w:val="18"/>
              </w:rPr>
            </w:pPr>
            <w:r>
              <w:rPr>
                <w:sz w:val="18"/>
                <w:szCs w:val="18"/>
              </w:rPr>
              <w:t>12/06/2017</w:t>
            </w:r>
          </w:p>
        </w:tc>
        <w:tc>
          <w:tcPr>
            <w:tcW w:w="1917" w:type="dxa"/>
          </w:tcPr>
          <w:p w14:paraId="2025CD7A" w14:textId="7D98EAC1" w:rsidR="00296490" w:rsidRPr="00F3164E" w:rsidRDefault="00F1595D" w:rsidP="002A6868">
            <w:pPr>
              <w:jc w:val="center"/>
              <w:rPr>
                <w:sz w:val="18"/>
                <w:szCs w:val="18"/>
              </w:rPr>
            </w:pPr>
            <w:r>
              <w:rPr>
                <w:sz w:val="18"/>
                <w:szCs w:val="18"/>
              </w:rPr>
              <w:t>Ajuntament de Calaf</w:t>
            </w:r>
          </w:p>
        </w:tc>
        <w:tc>
          <w:tcPr>
            <w:tcW w:w="1984" w:type="dxa"/>
          </w:tcPr>
          <w:p w14:paraId="654880DC" w14:textId="3EA6DA19" w:rsidR="00296490" w:rsidRPr="00F3164E" w:rsidRDefault="00F1595D" w:rsidP="002A6868">
            <w:pPr>
              <w:jc w:val="center"/>
              <w:rPr>
                <w:sz w:val="18"/>
                <w:szCs w:val="18"/>
              </w:rPr>
            </w:pPr>
            <w:r>
              <w:rPr>
                <w:sz w:val="18"/>
                <w:szCs w:val="18"/>
              </w:rPr>
              <w:t>Associació Anifalac</w:t>
            </w:r>
          </w:p>
        </w:tc>
        <w:tc>
          <w:tcPr>
            <w:tcW w:w="4253" w:type="dxa"/>
          </w:tcPr>
          <w:p w14:paraId="298452F6" w14:textId="12468905" w:rsidR="00296490" w:rsidRPr="00F3164E" w:rsidRDefault="00F1595D" w:rsidP="002A6868">
            <w:pPr>
              <w:spacing w:line="240" w:lineRule="auto"/>
              <w:jc w:val="center"/>
              <w:rPr>
                <w:sz w:val="18"/>
                <w:szCs w:val="18"/>
              </w:rPr>
            </w:pPr>
            <w:r>
              <w:rPr>
                <w:sz w:val="18"/>
                <w:szCs w:val="18"/>
              </w:rPr>
              <w:t xml:space="preserve">Ajut econòmic a l’entitat per a la realització de: taller de pastisseria, concurs de </w:t>
            </w:r>
            <w:proofErr w:type="spellStart"/>
            <w:r>
              <w:rPr>
                <w:sz w:val="18"/>
                <w:szCs w:val="18"/>
              </w:rPr>
              <w:t>montaditos</w:t>
            </w:r>
            <w:proofErr w:type="spellEnd"/>
            <w:r>
              <w:rPr>
                <w:sz w:val="18"/>
                <w:szCs w:val="18"/>
              </w:rPr>
              <w:t>, conferència de drogues, III concurs de fotografia vila de Calaf</w:t>
            </w:r>
          </w:p>
        </w:tc>
        <w:tc>
          <w:tcPr>
            <w:tcW w:w="2268" w:type="dxa"/>
          </w:tcPr>
          <w:p w14:paraId="546F7571" w14:textId="5C05895B" w:rsidR="00296490" w:rsidRPr="00F3164E" w:rsidRDefault="00F1595D" w:rsidP="002A6868">
            <w:pPr>
              <w:jc w:val="center"/>
              <w:rPr>
                <w:sz w:val="18"/>
                <w:szCs w:val="18"/>
              </w:rPr>
            </w:pPr>
            <w:r>
              <w:rPr>
                <w:sz w:val="18"/>
                <w:szCs w:val="18"/>
              </w:rPr>
              <w:t xml:space="preserve">300€ </w:t>
            </w:r>
          </w:p>
        </w:tc>
        <w:tc>
          <w:tcPr>
            <w:tcW w:w="1417" w:type="dxa"/>
          </w:tcPr>
          <w:p w14:paraId="52F9543B" w14:textId="7F87A650" w:rsidR="00296490" w:rsidRPr="00F3164E" w:rsidRDefault="00F1595D" w:rsidP="002A6868">
            <w:pPr>
              <w:jc w:val="center"/>
              <w:rPr>
                <w:sz w:val="18"/>
                <w:szCs w:val="18"/>
              </w:rPr>
            </w:pPr>
            <w:r>
              <w:rPr>
                <w:sz w:val="18"/>
                <w:szCs w:val="18"/>
              </w:rPr>
              <w:t>1 any</w:t>
            </w:r>
          </w:p>
        </w:tc>
        <w:tc>
          <w:tcPr>
            <w:tcW w:w="1491" w:type="dxa"/>
          </w:tcPr>
          <w:p w14:paraId="42212FA7" w14:textId="10C74329" w:rsidR="00296490" w:rsidRPr="0008516D" w:rsidRDefault="00F1595D" w:rsidP="002A6868">
            <w:pPr>
              <w:spacing w:line="240" w:lineRule="auto"/>
              <w:jc w:val="center"/>
              <w:rPr>
                <w:color w:val="000000"/>
                <w:sz w:val="18"/>
                <w:szCs w:val="18"/>
              </w:rPr>
            </w:pPr>
            <w:r>
              <w:rPr>
                <w:sz w:val="18"/>
                <w:szCs w:val="18"/>
              </w:rPr>
              <w:t>1 de gener de 2016 al 31 de desembre de 2017</w:t>
            </w:r>
          </w:p>
        </w:tc>
      </w:tr>
      <w:tr w:rsidR="006B55EC" w:rsidRPr="006557A9" w14:paraId="03141735" w14:textId="77777777" w:rsidTr="00377AD4">
        <w:trPr>
          <w:jc w:val="center"/>
        </w:trPr>
        <w:tc>
          <w:tcPr>
            <w:tcW w:w="1339" w:type="dxa"/>
          </w:tcPr>
          <w:p w14:paraId="14D5090A" w14:textId="7E033495" w:rsidR="00296490" w:rsidRPr="00F3164E" w:rsidRDefault="006B55EC" w:rsidP="002A6868">
            <w:pPr>
              <w:jc w:val="center"/>
              <w:rPr>
                <w:sz w:val="18"/>
                <w:szCs w:val="18"/>
              </w:rPr>
            </w:pPr>
            <w:r>
              <w:rPr>
                <w:sz w:val="18"/>
                <w:szCs w:val="18"/>
              </w:rPr>
              <w:t>1/10/2017</w:t>
            </w:r>
          </w:p>
        </w:tc>
        <w:tc>
          <w:tcPr>
            <w:tcW w:w="1917" w:type="dxa"/>
          </w:tcPr>
          <w:p w14:paraId="4BC876C2" w14:textId="2B7A3C93" w:rsidR="00296490" w:rsidRPr="00F3164E" w:rsidRDefault="006B55EC" w:rsidP="002A6868">
            <w:pPr>
              <w:jc w:val="center"/>
              <w:rPr>
                <w:sz w:val="18"/>
                <w:szCs w:val="18"/>
              </w:rPr>
            </w:pPr>
            <w:r>
              <w:rPr>
                <w:sz w:val="18"/>
                <w:szCs w:val="18"/>
              </w:rPr>
              <w:t>Ajuntament de Calaf</w:t>
            </w:r>
          </w:p>
        </w:tc>
        <w:tc>
          <w:tcPr>
            <w:tcW w:w="1984" w:type="dxa"/>
          </w:tcPr>
          <w:p w14:paraId="6480DE2B" w14:textId="3161D684" w:rsidR="00296490" w:rsidRPr="00F3164E" w:rsidRDefault="006B55EC" w:rsidP="002A6868">
            <w:pPr>
              <w:jc w:val="center"/>
              <w:rPr>
                <w:sz w:val="18"/>
                <w:szCs w:val="18"/>
              </w:rPr>
            </w:pPr>
            <w:r>
              <w:rPr>
                <w:sz w:val="18"/>
                <w:szCs w:val="18"/>
              </w:rPr>
              <w:t>Associació Diables Alta Segarra</w:t>
            </w:r>
          </w:p>
        </w:tc>
        <w:tc>
          <w:tcPr>
            <w:tcW w:w="4253" w:type="dxa"/>
          </w:tcPr>
          <w:p w14:paraId="3ED814D4" w14:textId="107B44C1" w:rsidR="00296490" w:rsidRPr="00F3164E" w:rsidRDefault="006B55EC" w:rsidP="002A6868">
            <w:pPr>
              <w:spacing w:line="240" w:lineRule="auto"/>
              <w:jc w:val="center"/>
              <w:rPr>
                <w:color w:val="000000"/>
                <w:sz w:val="18"/>
                <w:szCs w:val="18"/>
              </w:rPr>
            </w:pPr>
            <w:r>
              <w:rPr>
                <w:color w:val="000000"/>
                <w:sz w:val="18"/>
                <w:szCs w:val="18"/>
              </w:rPr>
              <w:t xml:space="preserve">Ajut econòmic a l’entitat per a la realització de: Revetlla de Sant Joan, espectacle pirotècnic de Festa Major i altres que puguin sorgir.  </w:t>
            </w:r>
          </w:p>
        </w:tc>
        <w:tc>
          <w:tcPr>
            <w:tcW w:w="2268" w:type="dxa"/>
          </w:tcPr>
          <w:p w14:paraId="02A3D080" w14:textId="1919219B" w:rsidR="00296490" w:rsidRPr="0008516D" w:rsidRDefault="006B55EC" w:rsidP="002A6868">
            <w:pPr>
              <w:spacing w:line="240" w:lineRule="auto"/>
              <w:jc w:val="center"/>
              <w:rPr>
                <w:color w:val="000000"/>
                <w:sz w:val="18"/>
                <w:szCs w:val="18"/>
              </w:rPr>
            </w:pPr>
            <w:r>
              <w:rPr>
                <w:color w:val="000000"/>
                <w:sz w:val="18"/>
                <w:szCs w:val="18"/>
              </w:rPr>
              <w:t>2000€</w:t>
            </w:r>
          </w:p>
        </w:tc>
        <w:tc>
          <w:tcPr>
            <w:tcW w:w="1417" w:type="dxa"/>
          </w:tcPr>
          <w:p w14:paraId="61827CEA" w14:textId="071CC45C" w:rsidR="00296490" w:rsidRPr="00F3164E" w:rsidRDefault="006B55EC" w:rsidP="002A6868">
            <w:pPr>
              <w:jc w:val="center"/>
              <w:rPr>
                <w:sz w:val="18"/>
                <w:szCs w:val="18"/>
              </w:rPr>
            </w:pPr>
            <w:r>
              <w:rPr>
                <w:sz w:val="18"/>
                <w:szCs w:val="18"/>
              </w:rPr>
              <w:t xml:space="preserve">1 any </w:t>
            </w:r>
          </w:p>
        </w:tc>
        <w:tc>
          <w:tcPr>
            <w:tcW w:w="1491" w:type="dxa"/>
          </w:tcPr>
          <w:p w14:paraId="65FF029C" w14:textId="0832430D" w:rsidR="00296490" w:rsidRPr="0008516D" w:rsidRDefault="006B55EC" w:rsidP="002A6868">
            <w:pPr>
              <w:spacing w:line="240" w:lineRule="auto"/>
              <w:jc w:val="center"/>
              <w:rPr>
                <w:color w:val="000000"/>
                <w:sz w:val="18"/>
                <w:szCs w:val="18"/>
              </w:rPr>
            </w:pPr>
            <w:r>
              <w:rPr>
                <w:sz w:val="18"/>
                <w:szCs w:val="18"/>
              </w:rPr>
              <w:t>1 de gener de 2016 al 31 de desembre de 2017</w:t>
            </w:r>
          </w:p>
        </w:tc>
      </w:tr>
      <w:tr w:rsidR="006B55EC" w:rsidRPr="006557A9" w14:paraId="7517027C" w14:textId="77777777" w:rsidTr="00377AD4">
        <w:trPr>
          <w:jc w:val="center"/>
        </w:trPr>
        <w:tc>
          <w:tcPr>
            <w:tcW w:w="1339" w:type="dxa"/>
          </w:tcPr>
          <w:p w14:paraId="34CAFB63" w14:textId="35094F09" w:rsidR="00296490" w:rsidRPr="00F3164E" w:rsidRDefault="006B55EC" w:rsidP="002A6868">
            <w:pPr>
              <w:jc w:val="center"/>
              <w:rPr>
                <w:sz w:val="18"/>
                <w:szCs w:val="18"/>
              </w:rPr>
            </w:pPr>
            <w:r>
              <w:rPr>
                <w:sz w:val="18"/>
                <w:szCs w:val="18"/>
              </w:rPr>
              <w:t>19/07/2019</w:t>
            </w:r>
          </w:p>
        </w:tc>
        <w:tc>
          <w:tcPr>
            <w:tcW w:w="1917" w:type="dxa"/>
          </w:tcPr>
          <w:p w14:paraId="6A1AC21B" w14:textId="520AADE6" w:rsidR="00296490" w:rsidRPr="00F3164E" w:rsidRDefault="006B55EC" w:rsidP="002A6868">
            <w:pPr>
              <w:jc w:val="center"/>
              <w:rPr>
                <w:sz w:val="18"/>
                <w:szCs w:val="18"/>
              </w:rPr>
            </w:pPr>
            <w:r>
              <w:rPr>
                <w:sz w:val="18"/>
                <w:szCs w:val="18"/>
              </w:rPr>
              <w:t>Ajuntament de Calaf</w:t>
            </w:r>
          </w:p>
        </w:tc>
        <w:tc>
          <w:tcPr>
            <w:tcW w:w="1984" w:type="dxa"/>
          </w:tcPr>
          <w:p w14:paraId="1F957F0B" w14:textId="203A9DBF" w:rsidR="00296490" w:rsidRPr="00F3164E" w:rsidRDefault="006B55EC" w:rsidP="002A6868">
            <w:pPr>
              <w:jc w:val="center"/>
              <w:rPr>
                <w:sz w:val="18"/>
                <w:szCs w:val="18"/>
              </w:rPr>
            </w:pPr>
            <w:r>
              <w:rPr>
                <w:sz w:val="18"/>
                <w:szCs w:val="18"/>
              </w:rPr>
              <w:t>Comissió de veïns del carrer la sort</w:t>
            </w:r>
          </w:p>
        </w:tc>
        <w:tc>
          <w:tcPr>
            <w:tcW w:w="4253" w:type="dxa"/>
          </w:tcPr>
          <w:p w14:paraId="45379ECA" w14:textId="06218735" w:rsidR="00296490" w:rsidRPr="00AE3D14" w:rsidRDefault="006B55EC" w:rsidP="002A6868">
            <w:pPr>
              <w:spacing w:line="240" w:lineRule="auto"/>
              <w:jc w:val="center"/>
              <w:rPr>
                <w:color w:val="000000"/>
                <w:sz w:val="18"/>
                <w:szCs w:val="18"/>
              </w:rPr>
            </w:pPr>
            <w:r>
              <w:rPr>
                <w:color w:val="000000"/>
                <w:sz w:val="18"/>
                <w:szCs w:val="18"/>
              </w:rPr>
              <w:t xml:space="preserve">Ajut econòmic a l’entitat per a la realització de: festa veïns La Sort. </w:t>
            </w:r>
          </w:p>
        </w:tc>
        <w:tc>
          <w:tcPr>
            <w:tcW w:w="2268" w:type="dxa"/>
          </w:tcPr>
          <w:p w14:paraId="01D38467" w14:textId="15E28845" w:rsidR="00296490" w:rsidRPr="0008516D" w:rsidRDefault="006B55EC" w:rsidP="002A6868">
            <w:pPr>
              <w:spacing w:line="240" w:lineRule="auto"/>
              <w:jc w:val="center"/>
              <w:rPr>
                <w:color w:val="000000"/>
                <w:sz w:val="18"/>
                <w:szCs w:val="18"/>
              </w:rPr>
            </w:pPr>
            <w:r>
              <w:rPr>
                <w:color w:val="000000"/>
                <w:sz w:val="18"/>
                <w:szCs w:val="18"/>
              </w:rPr>
              <w:t>400€</w:t>
            </w:r>
          </w:p>
        </w:tc>
        <w:tc>
          <w:tcPr>
            <w:tcW w:w="1417" w:type="dxa"/>
          </w:tcPr>
          <w:p w14:paraId="2A8B0ECE" w14:textId="2163D9CB" w:rsidR="00296490" w:rsidRPr="0008516D" w:rsidRDefault="006B55EC" w:rsidP="002A6868">
            <w:pPr>
              <w:spacing w:line="240" w:lineRule="auto"/>
              <w:jc w:val="center"/>
              <w:rPr>
                <w:color w:val="000000"/>
                <w:sz w:val="18"/>
                <w:szCs w:val="18"/>
              </w:rPr>
            </w:pPr>
            <w:r>
              <w:rPr>
                <w:color w:val="000000"/>
                <w:sz w:val="18"/>
                <w:szCs w:val="18"/>
              </w:rPr>
              <w:t xml:space="preserve">1 any </w:t>
            </w:r>
          </w:p>
        </w:tc>
        <w:tc>
          <w:tcPr>
            <w:tcW w:w="1491" w:type="dxa"/>
          </w:tcPr>
          <w:p w14:paraId="33C3AED5" w14:textId="0EA71724" w:rsidR="00296490" w:rsidRPr="0008516D" w:rsidRDefault="006B55EC" w:rsidP="002A6868">
            <w:pPr>
              <w:spacing w:line="240" w:lineRule="auto"/>
              <w:jc w:val="center"/>
              <w:rPr>
                <w:color w:val="000000"/>
                <w:sz w:val="18"/>
                <w:szCs w:val="18"/>
              </w:rPr>
            </w:pPr>
            <w:r>
              <w:rPr>
                <w:sz w:val="18"/>
                <w:szCs w:val="18"/>
              </w:rPr>
              <w:t>1 de gener de 2016 al 31 de desembre de 2017</w:t>
            </w:r>
          </w:p>
        </w:tc>
      </w:tr>
      <w:tr w:rsidR="006B55EC" w:rsidRPr="006557A9" w14:paraId="08A6D1A0" w14:textId="77777777" w:rsidTr="00377AD4">
        <w:trPr>
          <w:jc w:val="center"/>
        </w:trPr>
        <w:tc>
          <w:tcPr>
            <w:tcW w:w="1339" w:type="dxa"/>
          </w:tcPr>
          <w:p w14:paraId="0EC73879" w14:textId="1DC3B3EB" w:rsidR="006B55EC" w:rsidRPr="00F3164E" w:rsidRDefault="006B55EC" w:rsidP="006B55EC">
            <w:pPr>
              <w:jc w:val="center"/>
              <w:rPr>
                <w:sz w:val="18"/>
                <w:szCs w:val="18"/>
              </w:rPr>
            </w:pPr>
            <w:r>
              <w:rPr>
                <w:sz w:val="18"/>
                <w:szCs w:val="18"/>
              </w:rPr>
              <w:t>29/05/2017</w:t>
            </w:r>
          </w:p>
        </w:tc>
        <w:tc>
          <w:tcPr>
            <w:tcW w:w="1917" w:type="dxa"/>
          </w:tcPr>
          <w:p w14:paraId="0BCE4351" w14:textId="15190AAE" w:rsidR="006B55EC" w:rsidRPr="00F3164E" w:rsidRDefault="006B55EC" w:rsidP="006B55EC">
            <w:pPr>
              <w:jc w:val="center"/>
              <w:rPr>
                <w:sz w:val="18"/>
                <w:szCs w:val="18"/>
              </w:rPr>
            </w:pPr>
            <w:r>
              <w:rPr>
                <w:sz w:val="18"/>
                <w:szCs w:val="18"/>
              </w:rPr>
              <w:t>Ajuntament de Calaf</w:t>
            </w:r>
          </w:p>
        </w:tc>
        <w:tc>
          <w:tcPr>
            <w:tcW w:w="1984" w:type="dxa"/>
          </w:tcPr>
          <w:p w14:paraId="02F9273D" w14:textId="34171BD2" w:rsidR="006B55EC" w:rsidRPr="00F3164E" w:rsidRDefault="006B55EC" w:rsidP="006B55EC">
            <w:pPr>
              <w:jc w:val="center"/>
              <w:rPr>
                <w:sz w:val="18"/>
                <w:szCs w:val="18"/>
              </w:rPr>
            </w:pPr>
            <w:r w:rsidRPr="006B55EC">
              <w:rPr>
                <w:sz w:val="18"/>
                <w:szCs w:val="18"/>
              </w:rPr>
              <w:t>C</w:t>
            </w:r>
            <w:r>
              <w:rPr>
                <w:sz w:val="18"/>
                <w:szCs w:val="18"/>
              </w:rPr>
              <w:t>omissió organitzadora de la música tradicional de Calaf i l’Alta Segarra (COMTCASE)</w:t>
            </w:r>
          </w:p>
        </w:tc>
        <w:tc>
          <w:tcPr>
            <w:tcW w:w="4253" w:type="dxa"/>
          </w:tcPr>
          <w:p w14:paraId="2B62F41A" w14:textId="0EB90BFF" w:rsidR="006B55EC" w:rsidRPr="0008516D" w:rsidRDefault="006B55EC" w:rsidP="006B55EC">
            <w:pPr>
              <w:spacing w:line="240" w:lineRule="auto"/>
              <w:jc w:val="center"/>
              <w:rPr>
                <w:color w:val="000000"/>
                <w:sz w:val="18"/>
                <w:szCs w:val="18"/>
              </w:rPr>
            </w:pPr>
            <w:r>
              <w:rPr>
                <w:color w:val="000000"/>
                <w:sz w:val="18"/>
                <w:szCs w:val="18"/>
              </w:rPr>
              <w:t xml:space="preserve">Ajut econòmic a l’entitat per a la realització de: 26è Festival de Música popular i Tradicional de Calaf </w:t>
            </w:r>
          </w:p>
        </w:tc>
        <w:tc>
          <w:tcPr>
            <w:tcW w:w="2268" w:type="dxa"/>
          </w:tcPr>
          <w:p w14:paraId="0E3B51FB" w14:textId="39803811" w:rsidR="006B55EC" w:rsidRPr="00F3164E" w:rsidRDefault="006B55EC" w:rsidP="006B55EC">
            <w:pPr>
              <w:jc w:val="center"/>
              <w:rPr>
                <w:sz w:val="18"/>
                <w:szCs w:val="18"/>
              </w:rPr>
            </w:pPr>
            <w:r>
              <w:rPr>
                <w:sz w:val="18"/>
                <w:szCs w:val="18"/>
              </w:rPr>
              <w:t>8000€</w:t>
            </w:r>
          </w:p>
        </w:tc>
        <w:tc>
          <w:tcPr>
            <w:tcW w:w="1417" w:type="dxa"/>
          </w:tcPr>
          <w:p w14:paraId="14C4CE12" w14:textId="72B1FB04" w:rsidR="006B55EC" w:rsidRPr="00F3164E" w:rsidRDefault="006B55EC" w:rsidP="006B55EC">
            <w:pPr>
              <w:jc w:val="center"/>
              <w:rPr>
                <w:sz w:val="18"/>
                <w:szCs w:val="18"/>
              </w:rPr>
            </w:pPr>
            <w:r>
              <w:rPr>
                <w:sz w:val="18"/>
                <w:szCs w:val="18"/>
              </w:rPr>
              <w:t>1 any</w:t>
            </w:r>
          </w:p>
        </w:tc>
        <w:tc>
          <w:tcPr>
            <w:tcW w:w="1491" w:type="dxa"/>
          </w:tcPr>
          <w:p w14:paraId="5D2251BE" w14:textId="6D44DEA6" w:rsidR="006B55EC" w:rsidRPr="0008516D" w:rsidRDefault="006B55EC" w:rsidP="006B55EC">
            <w:pPr>
              <w:spacing w:line="240" w:lineRule="auto"/>
              <w:jc w:val="center"/>
              <w:rPr>
                <w:color w:val="000000"/>
                <w:sz w:val="18"/>
                <w:szCs w:val="18"/>
              </w:rPr>
            </w:pPr>
            <w:r>
              <w:rPr>
                <w:sz w:val="18"/>
                <w:szCs w:val="18"/>
              </w:rPr>
              <w:t>1 de gener de 2016 al 31 de desembre de 2017</w:t>
            </w:r>
          </w:p>
        </w:tc>
      </w:tr>
      <w:tr w:rsidR="00910C11" w:rsidRPr="006557A9" w14:paraId="325A6BE2" w14:textId="77777777" w:rsidTr="00377AD4">
        <w:trPr>
          <w:jc w:val="center"/>
        </w:trPr>
        <w:tc>
          <w:tcPr>
            <w:tcW w:w="1339" w:type="dxa"/>
          </w:tcPr>
          <w:p w14:paraId="5FC0FBA5" w14:textId="5FE01BB7" w:rsidR="00910C11" w:rsidRPr="00F3164E" w:rsidRDefault="00910C11" w:rsidP="00910C11">
            <w:pPr>
              <w:jc w:val="center"/>
              <w:rPr>
                <w:sz w:val="18"/>
                <w:szCs w:val="18"/>
              </w:rPr>
            </w:pPr>
            <w:r>
              <w:rPr>
                <w:sz w:val="18"/>
                <w:szCs w:val="18"/>
              </w:rPr>
              <w:t>1/11/2017</w:t>
            </w:r>
          </w:p>
        </w:tc>
        <w:tc>
          <w:tcPr>
            <w:tcW w:w="1917" w:type="dxa"/>
          </w:tcPr>
          <w:p w14:paraId="0982C987" w14:textId="337C94CF" w:rsidR="00910C11" w:rsidRPr="00F3164E" w:rsidRDefault="00910C11" w:rsidP="00910C11">
            <w:pPr>
              <w:jc w:val="center"/>
              <w:rPr>
                <w:sz w:val="18"/>
                <w:szCs w:val="18"/>
              </w:rPr>
            </w:pPr>
            <w:r>
              <w:rPr>
                <w:sz w:val="18"/>
                <w:szCs w:val="18"/>
              </w:rPr>
              <w:t>Ajuntament e Calaf</w:t>
            </w:r>
          </w:p>
        </w:tc>
        <w:tc>
          <w:tcPr>
            <w:tcW w:w="1984" w:type="dxa"/>
          </w:tcPr>
          <w:p w14:paraId="7979F8B0" w14:textId="09C7677F" w:rsidR="00910C11" w:rsidRPr="00F3164E" w:rsidRDefault="00910C11" w:rsidP="00910C11">
            <w:pPr>
              <w:jc w:val="center"/>
              <w:rPr>
                <w:sz w:val="18"/>
                <w:szCs w:val="18"/>
              </w:rPr>
            </w:pPr>
            <w:r>
              <w:rPr>
                <w:sz w:val="18"/>
                <w:szCs w:val="18"/>
              </w:rPr>
              <w:t xml:space="preserve">Associació de veïns la Pineda Calaf </w:t>
            </w:r>
          </w:p>
        </w:tc>
        <w:tc>
          <w:tcPr>
            <w:tcW w:w="4253" w:type="dxa"/>
          </w:tcPr>
          <w:p w14:paraId="57465E10" w14:textId="04922EC3" w:rsidR="00910C11" w:rsidRPr="00F3164E" w:rsidRDefault="00910C11" w:rsidP="00910C11">
            <w:pPr>
              <w:spacing w:line="240" w:lineRule="auto"/>
              <w:jc w:val="center"/>
              <w:rPr>
                <w:color w:val="000000"/>
                <w:sz w:val="18"/>
                <w:szCs w:val="18"/>
              </w:rPr>
            </w:pPr>
            <w:r>
              <w:rPr>
                <w:color w:val="000000"/>
                <w:sz w:val="18"/>
                <w:szCs w:val="18"/>
              </w:rPr>
              <w:t>Ajut econòmic per a la realització de: Festa Major d’estiu</w:t>
            </w:r>
          </w:p>
        </w:tc>
        <w:tc>
          <w:tcPr>
            <w:tcW w:w="2268" w:type="dxa"/>
          </w:tcPr>
          <w:p w14:paraId="41937BD5" w14:textId="06542F39" w:rsidR="00910C11" w:rsidRPr="00F3164E" w:rsidRDefault="00910C11" w:rsidP="00910C11">
            <w:pPr>
              <w:jc w:val="center"/>
              <w:rPr>
                <w:sz w:val="18"/>
                <w:szCs w:val="18"/>
              </w:rPr>
            </w:pPr>
            <w:r>
              <w:rPr>
                <w:sz w:val="18"/>
                <w:szCs w:val="18"/>
              </w:rPr>
              <w:t>800€</w:t>
            </w:r>
          </w:p>
        </w:tc>
        <w:tc>
          <w:tcPr>
            <w:tcW w:w="1417" w:type="dxa"/>
          </w:tcPr>
          <w:p w14:paraId="5202630F" w14:textId="63FC056C" w:rsidR="00910C11" w:rsidRPr="00F3164E" w:rsidRDefault="00910C11" w:rsidP="00910C11">
            <w:pPr>
              <w:jc w:val="center"/>
              <w:rPr>
                <w:sz w:val="18"/>
                <w:szCs w:val="18"/>
              </w:rPr>
            </w:pPr>
            <w:r>
              <w:rPr>
                <w:sz w:val="18"/>
                <w:szCs w:val="18"/>
              </w:rPr>
              <w:t>1 any</w:t>
            </w:r>
          </w:p>
        </w:tc>
        <w:tc>
          <w:tcPr>
            <w:tcW w:w="1491" w:type="dxa"/>
          </w:tcPr>
          <w:p w14:paraId="409F17A2" w14:textId="1D6ADC22" w:rsidR="00910C11" w:rsidRPr="00F3164E" w:rsidRDefault="00910C11" w:rsidP="00910C11">
            <w:pPr>
              <w:jc w:val="center"/>
              <w:rPr>
                <w:sz w:val="18"/>
                <w:szCs w:val="18"/>
              </w:rPr>
            </w:pPr>
            <w:r>
              <w:rPr>
                <w:sz w:val="18"/>
                <w:szCs w:val="18"/>
              </w:rPr>
              <w:t xml:space="preserve">1 de gener de 2016 al 31 de </w:t>
            </w:r>
            <w:r>
              <w:rPr>
                <w:sz w:val="18"/>
                <w:szCs w:val="18"/>
              </w:rPr>
              <w:lastRenderedPageBreak/>
              <w:t>desembre de 2017</w:t>
            </w:r>
          </w:p>
        </w:tc>
      </w:tr>
      <w:tr w:rsidR="00910C11" w:rsidRPr="006557A9" w14:paraId="722D87E0" w14:textId="77777777" w:rsidTr="00377AD4">
        <w:trPr>
          <w:jc w:val="center"/>
        </w:trPr>
        <w:tc>
          <w:tcPr>
            <w:tcW w:w="1339" w:type="dxa"/>
          </w:tcPr>
          <w:p w14:paraId="4C477F79" w14:textId="3BFCDFA3" w:rsidR="00910C11" w:rsidRPr="00F3164E" w:rsidRDefault="00910C11" w:rsidP="00910C11">
            <w:pPr>
              <w:jc w:val="center"/>
              <w:rPr>
                <w:sz w:val="18"/>
                <w:szCs w:val="18"/>
              </w:rPr>
            </w:pPr>
            <w:r>
              <w:rPr>
                <w:sz w:val="18"/>
                <w:szCs w:val="18"/>
              </w:rPr>
              <w:lastRenderedPageBreak/>
              <w:t>22/06/2017</w:t>
            </w:r>
          </w:p>
        </w:tc>
        <w:tc>
          <w:tcPr>
            <w:tcW w:w="1917" w:type="dxa"/>
          </w:tcPr>
          <w:p w14:paraId="6DF229A8" w14:textId="5E2814E5" w:rsidR="00910C11" w:rsidRPr="00BF7D50" w:rsidRDefault="00910C11" w:rsidP="00910C11">
            <w:pPr>
              <w:jc w:val="center"/>
              <w:rPr>
                <w:sz w:val="18"/>
                <w:szCs w:val="18"/>
              </w:rPr>
            </w:pPr>
            <w:r>
              <w:rPr>
                <w:sz w:val="18"/>
                <w:szCs w:val="18"/>
              </w:rPr>
              <w:t>Ajuntament de Calaf</w:t>
            </w:r>
          </w:p>
        </w:tc>
        <w:tc>
          <w:tcPr>
            <w:tcW w:w="1984" w:type="dxa"/>
          </w:tcPr>
          <w:p w14:paraId="7E351707" w14:textId="4FAE86B7" w:rsidR="00910C11" w:rsidRPr="00BF7D50" w:rsidRDefault="00910C11" w:rsidP="00910C11">
            <w:pPr>
              <w:jc w:val="center"/>
              <w:rPr>
                <w:sz w:val="18"/>
                <w:szCs w:val="18"/>
              </w:rPr>
            </w:pPr>
            <w:r>
              <w:rPr>
                <w:sz w:val="18"/>
                <w:szCs w:val="18"/>
              </w:rPr>
              <w:t>Comissió de Sant Cristòfol</w:t>
            </w:r>
          </w:p>
        </w:tc>
        <w:tc>
          <w:tcPr>
            <w:tcW w:w="4253" w:type="dxa"/>
          </w:tcPr>
          <w:p w14:paraId="55C15144" w14:textId="6135288B" w:rsidR="00910C11" w:rsidRPr="00F3164E" w:rsidRDefault="00910C11" w:rsidP="00910C11">
            <w:pPr>
              <w:spacing w:line="240" w:lineRule="auto"/>
              <w:jc w:val="center"/>
              <w:rPr>
                <w:color w:val="000000"/>
                <w:sz w:val="18"/>
                <w:szCs w:val="18"/>
              </w:rPr>
            </w:pPr>
            <w:r>
              <w:rPr>
                <w:color w:val="000000"/>
                <w:sz w:val="18"/>
                <w:szCs w:val="18"/>
              </w:rPr>
              <w:t xml:space="preserve">Ajut econòmic per a la realització de: Festa de Sant Cristòfol </w:t>
            </w:r>
          </w:p>
        </w:tc>
        <w:tc>
          <w:tcPr>
            <w:tcW w:w="2268" w:type="dxa"/>
          </w:tcPr>
          <w:p w14:paraId="745782EE" w14:textId="1EB5EB7F" w:rsidR="00910C11" w:rsidRPr="00F3164E" w:rsidRDefault="00910C11" w:rsidP="00910C11">
            <w:pPr>
              <w:jc w:val="center"/>
              <w:rPr>
                <w:sz w:val="18"/>
                <w:szCs w:val="18"/>
              </w:rPr>
            </w:pPr>
            <w:r>
              <w:rPr>
                <w:sz w:val="18"/>
                <w:szCs w:val="18"/>
              </w:rPr>
              <w:t>500€</w:t>
            </w:r>
          </w:p>
        </w:tc>
        <w:tc>
          <w:tcPr>
            <w:tcW w:w="1417" w:type="dxa"/>
          </w:tcPr>
          <w:p w14:paraId="5C46CD82" w14:textId="1C17BA8E" w:rsidR="00910C11" w:rsidRPr="00F3164E" w:rsidRDefault="00910C11" w:rsidP="00910C11">
            <w:pPr>
              <w:jc w:val="center"/>
              <w:rPr>
                <w:sz w:val="18"/>
                <w:szCs w:val="18"/>
              </w:rPr>
            </w:pPr>
            <w:r>
              <w:rPr>
                <w:sz w:val="18"/>
                <w:szCs w:val="18"/>
              </w:rPr>
              <w:t>1 any</w:t>
            </w:r>
          </w:p>
        </w:tc>
        <w:tc>
          <w:tcPr>
            <w:tcW w:w="1491" w:type="dxa"/>
          </w:tcPr>
          <w:p w14:paraId="2346E78B" w14:textId="5DFB4850" w:rsidR="00910C11" w:rsidRPr="00BF7D50" w:rsidRDefault="00910C11" w:rsidP="00910C11">
            <w:pPr>
              <w:spacing w:line="240" w:lineRule="auto"/>
              <w:jc w:val="center"/>
              <w:rPr>
                <w:color w:val="000000"/>
                <w:sz w:val="18"/>
                <w:szCs w:val="18"/>
              </w:rPr>
            </w:pPr>
            <w:r>
              <w:rPr>
                <w:sz w:val="18"/>
                <w:szCs w:val="18"/>
              </w:rPr>
              <w:t>1 de gener de 2016 al 31 de desembre de 2017</w:t>
            </w:r>
          </w:p>
        </w:tc>
      </w:tr>
      <w:tr w:rsidR="00910C11" w:rsidRPr="006557A9" w14:paraId="59D57B65" w14:textId="77777777" w:rsidTr="00377AD4">
        <w:trPr>
          <w:jc w:val="center"/>
        </w:trPr>
        <w:tc>
          <w:tcPr>
            <w:tcW w:w="1339" w:type="dxa"/>
          </w:tcPr>
          <w:p w14:paraId="1A13308E" w14:textId="0AAC94D5" w:rsidR="00910C11" w:rsidRPr="00F3164E" w:rsidRDefault="00910C11" w:rsidP="00910C11">
            <w:pPr>
              <w:jc w:val="center"/>
              <w:rPr>
                <w:sz w:val="18"/>
                <w:szCs w:val="18"/>
              </w:rPr>
            </w:pPr>
            <w:r>
              <w:rPr>
                <w:sz w:val="18"/>
                <w:szCs w:val="18"/>
              </w:rPr>
              <w:t>8/07/2017</w:t>
            </w:r>
          </w:p>
        </w:tc>
        <w:tc>
          <w:tcPr>
            <w:tcW w:w="1917" w:type="dxa"/>
          </w:tcPr>
          <w:p w14:paraId="6D3A7639" w14:textId="04321076" w:rsidR="00910C11" w:rsidRPr="00F3164E" w:rsidRDefault="00910C11" w:rsidP="00910C11">
            <w:pPr>
              <w:jc w:val="center"/>
              <w:rPr>
                <w:sz w:val="18"/>
                <w:szCs w:val="18"/>
              </w:rPr>
            </w:pPr>
            <w:r>
              <w:rPr>
                <w:sz w:val="18"/>
                <w:szCs w:val="18"/>
              </w:rPr>
              <w:t>Ajuntament de Calaf</w:t>
            </w:r>
          </w:p>
        </w:tc>
        <w:tc>
          <w:tcPr>
            <w:tcW w:w="1984" w:type="dxa"/>
          </w:tcPr>
          <w:p w14:paraId="76D66336" w14:textId="43F5ED95" w:rsidR="00910C11" w:rsidRPr="00F3164E" w:rsidRDefault="00910C11" w:rsidP="00910C11">
            <w:pPr>
              <w:jc w:val="center"/>
              <w:rPr>
                <w:sz w:val="18"/>
                <w:szCs w:val="18"/>
              </w:rPr>
            </w:pPr>
            <w:r>
              <w:rPr>
                <w:sz w:val="18"/>
                <w:szCs w:val="18"/>
              </w:rPr>
              <w:t xml:space="preserve">Associació Recreativa Cultural de Dones de Calaf i Comarca (ARCA) </w:t>
            </w:r>
          </w:p>
        </w:tc>
        <w:tc>
          <w:tcPr>
            <w:tcW w:w="4253" w:type="dxa"/>
          </w:tcPr>
          <w:p w14:paraId="19A90E39" w14:textId="1E0CB3BE" w:rsidR="00910C11" w:rsidRPr="00F3164E" w:rsidRDefault="00125260" w:rsidP="00910C11">
            <w:pPr>
              <w:spacing w:line="240" w:lineRule="auto"/>
              <w:jc w:val="center"/>
              <w:rPr>
                <w:color w:val="000000"/>
                <w:sz w:val="18"/>
                <w:szCs w:val="18"/>
              </w:rPr>
            </w:pPr>
            <w:r>
              <w:rPr>
                <w:color w:val="000000"/>
                <w:sz w:val="18"/>
                <w:szCs w:val="18"/>
              </w:rPr>
              <w:t xml:space="preserve">Ajut econòmic per a la realització de: assistència a la trobada de puntaires de Vilanova i la Geltrú, organització trobada de puntaires de Calaf, curs </w:t>
            </w:r>
            <w:proofErr w:type="spellStart"/>
            <w:r>
              <w:rPr>
                <w:color w:val="000000"/>
                <w:sz w:val="18"/>
                <w:szCs w:val="18"/>
              </w:rPr>
              <w:t>Muyuki</w:t>
            </w:r>
            <w:proofErr w:type="spellEnd"/>
            <w:r>
              <w:rPr>
                <w:color w:val="000000"/>
                <w:sz w:val="18"/>
                <w:szCs w:val="18"/>
              </w:rPr>
              <w:t xml:space="preserve">, curs de cuina i curs de </w:t>
            </w:r>
            <w:proofErr w:type="spellStart"/>
            <w:r>
              <w:rPr>
                <w:color w:val="000000"/>
                <w:sz w:val="18"/>
                <w:szCs w:val="18"/>
              </w:rPr>
              <w:t>patchwork</w:t>
            </w:r>
            <w:proofErr w:type="spellEnd"/>
            <w:r>
              <w:rPr>
                <w:color w:val="000000"/>
                <w:sz w:val="18"/>
                <w:szCs w:val="18"/>
              </w:rPr>
              <w:t xml:space="preserve">.  </w:t>
            </w:r>
          </w:p>
        </w:tc>
        <w:tc>
          <w:tcPr>
            <w:tcW w:w="2268" w:type="dxa"/>
          </w:tcPr>
          <w:p w14:paraId="05936113" w14:textId="4F8A8D6B" w:rsidR="00910C11" w:rsidRPr="00F3164E" w:rsidRDefault="00125260" w:rsidP="00910C11">
            <w:pPr>
              <w:jc w:val="center"/>
              <w:rPr>
                <w:sz w:val="18"/>
                <w:szCs w:val="18"/>
              </w:rPr>
            </w:pPr>
            <w:r>
              <w:rPr>
                <w:sz w:val="18"/>
                <w:szCs w:val="18"/>
              </w:rPr>
              <w:t>1000€</w:t>
            </w:r>
          </w:p>
        </w:tc>
        <w:tc>
          <w:tcPr>
            <w:tcW w:w="1417" w:type="dxa"/>
          </w:tcPr>
          <w:p w14:paraId="01FFCA82" w14:textId="56BD8786" w:rsidR="00910C11" w:rsidRPr="00F3164E" w:rsidRDefault="00125260" w:rsidP="00910C11">
            <w:pPr>
              <w:jc w:val="center"/>
              <w:rPr>
                <w:sz w:val="18"/>
                <w:szCs w:val="18"/>
              </w:rPr>
            </w:pPr>
            <w:r>
              <w:rPr>
                <w:sz w:val="18"/>
                <w:szCs w:val="18"/>
              </w:rPr>
              <w:t>1 any</w:t>
            </w:r>
          </w:p>
        </w:tc>
        <w:tc>
          <w:tcPr>
            <w:tcW w:w="1491" w:type="dxa"/>
          </w:tcPr>
          <w:p w14:paraId="4D087DF8" w14:textId="268FD002" w:rsidR="00910C11" w:rsidRPr="00F3164E" w:rsidRDefault="00125260" w:rsidP="00910C11">
            <w:pPr>
              <w:jc w:val="center"/>
              <w:rPr>
                <w:sz w:val="18"/>
                <w:szCs w:val="18"/>
              </w:rPr>
            </w:pPr>
            <w:r>
              <w:rPr>
                <w:sz w:val="18"/>
                <w:szCs w:val="18"/>
              </w:rPr>
              <w:t>1 de gener de 2016 al 31 de desembre de 2017</w:t>
            </w:r>
          </w:p>
        </w:tc>
      </w:tr>
      <w:tr w:rsidR="00910C11" w:rsidRPr="006557A9" w14:paraId="62F0E5F8" w14:textId="77777777" w:rsidTr="00377AD4">
        <w:trPr>
          <w:jc w:val="center"/>
        </w:trPr>
        <w:tc>
          <w:tcPr>
            <w:tcW w:w="1339" w:type="dxa"/>
          </w:tcPr>
          <w:p w14:paraId="1A9B3DFF" w14:textId="5A71DFCB" w:rsidR="00910C11" w:rsidRPr="00F3164E" w:rsidRDefault="00125260" w:rsidP="00910C11">
            <w:pPr>
              <w:jc w:val="center"/>
              <w:rPr>
                <w:sz w:val="18"/>
                <w:szCs w:val="18"/>
              </w:rPr>
            </w:pPr>
            <w:r>
              <w:rPr>
                <w:sz w:val="18"/>
                <w:szCs w:val="18"/>
              </w:rPr>
              <w:t>06/07/2017</w:t>
            </w:r>
          </w:p>
        </w:tc>
        <w:tc>
          <w:tcPr>
            <w:tcW w:w="1917" w:type="dxa"/>
          </w:tcPr>
          <w:p w14:paraId="50A620C0" w14:textId="787FA6B2" w:rsidR="00910C11" w:rsidRPr="00F3164E" w:rsidRDefault="00125260" w:rsidP="00910C11">
            <w:pPr>
              <w:jc w:val="center"/>
              <w:rPr>
                <w:sz w:val="18"/>
                <w:szCs w:val="18"/>
              </w:rPr>
            </w:pPr>
            <w:r>
              <w:rPr>
                <w:sz w:val="18"/>
                <w:szCs w:val="18"/>
              </w:rPr>
              <w:t>Ajuntament de Calaf</w:t>
            </w:r>
          </w:p>
        </w:tc>
        <w:tc>
          <w:tcPr>
            <w:tcW w:w="1984" w:type="dxa"/>
          </w:tcPr>
          <w:p w14:paraId="104339AC" w14:textId="74E4ADA9" w:rsidR="00910C11" w:rsidRPr="00F3164E" w:rsidRDefault="00125260" w:rsidP="00910C11">
            <w:pPr>
              <w:jc w:val="center"/>
              <w:rPr>
                <w:sz w:val="18"/>
                <w:szCs w:val="18"/>
              </w:rPr>
            </w:pPr>
            <w:r>
              <w:rPr>
                <w:sz w:val="18"/>
                <w:szCs w:val="18"/>
              </w:rPr>
              <w:t>Associació Àgora Alta Segarra, S.B.C</w:t>
            </w:r>
          </w:p>
        </w:tc>
        <w:tc>
          <w:tcPr>
            <w:tcW w:w="4253" w:type="dxa"/>
          </w:tcPr>
          <w:p w14:paraId="7E083FBE" w14:textId="1631AA73" w:rsidR="00910C11" w:rsidRPr="00F3164E" w:rsidRDefault="00C25D26" w:rsidP="00910C11">
            <w:pPr>
              <w:spacing w:line="240" w:lineRule="auto"/>
              <w:jc w:val="center"/>
              <w:rPr>
                <w:color w:val="000000"/>
                <w:sz w:val="18"/>
                <w:szCs w:val="18"/>
              </w:rPr>
            </w:pPr>
            <w:r>
              <w:rPr>
                <w:color w:val="000000"/>
                <w:sz w:val="18"/>
                <w:szCs w:val="18"/>
              </w:rPr>
              <w:t xml:space="preserve">L’Ajuntament ha donat d’alta a l’Associació en el programa.cat </w:t>
            </w:r>
            <w:r w:rsidR="008D4AB0">
              <w:rPr>
                <w:color w:val="000000"/>
                <w:sz w:val="18"/>
                <w:szCs w:val="18"/>
              </w:rPr>
              <w:t xml:space="preserve"> a més atorga un </w:t>
            </w:r>
            <w:r w:rsidR="00125260">
              <w:rPr>
                <w:color w:val="000000"/>
                <w:sz w:val="18"/>
                <w:szCs w:val="18"/>
              </w:rPr>
              <w:t>econòmic per a la realització de:</w:t>
            </w:r>
            <w:r w:rsidR="008D4AB0">
              <w:rPr>
                <w:color w:val="000000"/>
                <w:sz w:val="18"/>
                <w:szCs w:val="18"/>
              </w:rPr>
              <w:t xml:space="preserve"> aixopluc i la realització d’</w:t>
            </w:r>
            <w:r w:rsidR="00125260">
              <w:rPr>
                <w:color w:val="000000"/>
                <w:sz w:val="18"/>
                <w:szCs w:val="18"/>
              </w:rPr>
              <w:t>activitats esportives que es puguin organitzar</w:t>
            </w:r>
          </w:p>
        </w:tc>
        <w:tc>
          <w:tcPr>
            <w:tcW w:w="2268" w:type="dxa"/>
          </w:tcPr>
          <w:p w14:paraId="1D824813" w14:textId="099BD287" w:rsidR="00910C11" w:rsidRPr="00F3164E" w:rsidRDefault="008D4AB0" w:rsidP="00910C11">
            <w:pPr>
              <w:jc w:val="center"/>
              <w:rPr>
                <w:sz w:val="18"/>
                <w:szCs w:val="18"/>
              </w:rPr>
            </w:pPr>
            <w:r>
              <w:rPr>
                <w:sz w:val="18"/>
                <w:szCs w:val="18"/>
              </w:rPr>
              <w:t>1400€</w:t>
            </w:r>
          </w:p>
        </w:tc>
        <w:tc>
          <w:tcPr>
            <w:tcW w:w="1417" w:type="dxa"/>
          </w:tcPr>
          <w:p w14:paraId="2A13B1AF" w14:textId="2C6A6C6F" w:rsidR="00910C11" w:rsidRPr="00F3164E" w:rsidRDefault="008D4AB0" w:rsidP="00910C11">
            <w:pPr>
              <w:jc w:val="center"/>
              <w:rPr>
                <w:sz w:val="18"/>
                <w:szCs w:val="18"/>
              </w:rPr>
            </w:pPr>
            <w:r>
              <w:rPr>
                <w:sz w:val="18"/>
                <w:szCs w:val="18"/>
              </w:rPr>
              <w:t>1 any</w:t>
            </w:r>
          </w:p>
        </w:tc>
        <w:tc>
          <w:tcPr>
            <w:tcW w:w="1491" w:type="dxa"/>
          </w:tcPr>
          <w:p w14:paraId="50944391" w14:textId="55ECE96F" w:rsidR="00910C11" w:rsidRPr="00F3164E" w:rsidRDefault="008D4AB0" w:rsidP="00910C11">
            <w:pPr>
              <w:jc w:val="center"/>
              <w:rPr>
                <w:sz w:val="18"/>
                <w:szCs w:val="18"/>
              </w:rPr>
            </w:pPr>
            <w:r>
              <w:rPr>
                <w:sz w:val="18"/>
                <w:szCs w:val="18"/>
              </w:rPr>
              <w:t>1 de gener de 2016 al 31 de desembre de 2017</w:t>
            </w:r>
          </w:p>
        </w:tc>
      </w:tr>
      <w:tr w:rsidR="00910C11" w:rsidRPr="006557A9" w14:paraId="6C02E216" w14:textId="77777777" w:rsidTr="00377AD4">
        <w:trPr>
          <w:jc w:val="center"/>
        </w:trPr>
        <w:tc>
          <w:tcPr>
            <w:tcW w:w="1339" w:type="dxa"/>
          </w:tcPr>
          <w:p w14:paraId="235B72EF" w14:textId="05AC9DE4" w:rsidR="00910C11" w:rsidRPr="00F3164E" w:rsidRDefault="008D4AB0" w:rsidP="00910C11">
            <w:pPr>
              <w:jc w:val="center"/>
              <w:rPr>
                <w:sz w:val="18"/>
                <w:szCs w:val="18"/>
              </w:rPr>
            </w:pPr>
            <w:r>
              <w:rPr>
                <w:sz w:val="18"/>
                <w:szCs w:val="18"/>
              </w:rPr>
              <w:t>1/01/2017</w:t>
            </w:r>
          </w:p>
        </w:tc>
        <w:tc>
          <w:tcPr>
            <w:tcW w:w="1917" w:type="dxa"/>
          </w:tcPr>
          <w:p w14:paraId="0654F067" w14:textId="79E4C917" w:rsidR="00910C11" w:rsidRPr="00F3164E" w:rsidRDefault="008D4AB0" w:rsidP="00910C11">
            <w:pPr>
              <w:jc w:val="center"/>
              <w:rPr>
                <w:sz w:val="18"/>
                <w:szCs w:val="18"/>
              </w:rPr>
            </w:pPr>
            <w:r>
              <w:rPr>
                <w:sz w:val="18"/>
                <w:szCs w:val="18"/>
              </w:rPr>
              <w:t>Ajuntament de Calaf</w:t>
            </w:r>
          </w:p>
        </w:tc>
        <w:tc>
          <w:tcPr>
            <w:tcW w:w="1984" w:type="dxa"/>
          </w:tcPr>
          <w:p w14:paraId="03974E07" w14:textId="7A99CBE3" w:rsidR="00910C11" w:rsidRPr="00F3164E" w:rsidRDefault="008D4AB0" w:rsidP="00910C11">
            <w:pPr>
              <w:jc w:val="center"/>
              <w:rPr>
                <w:sz w:val="18"/>
                <w:szCs w:val="18"/>
              </w:rPr>
            </w:pPr>
            <w:r>
              <w:rPr>
                <w:sz w:val="18"/>
                <w:szCs w:val="18"/>
              </w:rPr>
              <w:t xml:space="preserve">La Polseguera </w:t>
            </w:r>
          </w:p>
        </w:tc>
        <w:tc>
          <w:tcPr>
            <w:tcW w:w="4253" w:type="dxa"/>
          </w:tcPr>
          <w:p w14:paraId="5E991545" w14:textId="7FBEB96B" w:rsidR="00910C11" w:rsidRPr="00F3164E" w:rsidRDefault="008D4AB0" w:rsidP="00910C11">
            <w:pPr>
              <w:spacing w:line="240" w:lineRule="auto"/>
              <w:jc w:val="center"/>
              <w:rPr>
                <w:color w:val="000000"/>
                <w:sz w:val="18"/>
                <w:szCs w:val="18"/>
              </w:rPr>
            </w:pPr>
            <w:r>
              <w:rPr>
                <w:color w:val="000000"/>
                <w:sz w:val="18"/>
                <w:szCs w:val="18"/>
              </w:rPr>
              <w:t xml:space="preserve">Ajut econòmic per a la realització de: festa de reis, festa del pellofa, revetlla de sant joan, festa major. L’Ajuntament de </w:t>
            </w:r>
            <w:proofErr w:type="spellStart"/>
            <w:r>
              <w:rPr>
                <w:color w:val="000000"/>
                <w:sz w:val="18"/>
                <w:szCs w:val="18"/>
              </w:rPr>
              <w:t>Claf</w:t>
            </w:r>
            <w:proofErr w:type="spellEnd"/>
            <w:r>
              <w:rPr>
                <w:color w:val="000000"/>
                <w:sz w:val="18"/>
                <w:szCs w:val="18"/>
              </w:rPr>
              <w:t xml:space="preserve"> es farà càrrec de: serveis d’ambulància, lloguer d’envelat, seguretat, lavabos mòbils, orquestra per al ball, barrets del </w:t>
            </w:r>
            <w:proofErr w:type="spellStart"/>
            <w:r>
              <w:rPr>
                <w:color w:val="000000"/>
                <w:sz w:val="18"/>
                <w:szCs w:val="18"/>
              </w:rPr>
              <w:t>correbars</w:t>
            </w:r>
            <w:proofErr w:type="spellEnd"/>
            <w:r>
              <w:rPr>
                <w:color w:val="000000"/>
                <w:sz w:val="18"/>
                <w:szCs w:val="18"/>
              </w:rPr>
              <w:t xml:space="preserve"> i premi de la cursa de </w:t>
            </w:r>
            <w:proofErr w:type="spellStart"/>
            <w:r>
              <w:rPr>
                <w:color w:val="000000"/>
                <w:sz w:val="18"/>
                <w:szCs w:val="18"/>
              </w:rPr>
              <w:t>lokus</w:t>
            </w:r>
            <w:proofErr w:type="spellEnd"/>
            <w:r>
              <w:rPr>
                <w:color w:val="000000"/>
                <w:sz w:val="18"/>
                <w:szCs w:val="18"/>
              </w:rPr>
              <w:t xml:space="preserve"> infantil.  </w:t>
            </w:r>
          </w:p>
        </w:tc>
        <w:tc>
          <w:tcPr>
            <w:tcW w:w="2268" w:type="dxa"/>
          </w:tcPr>
          <w:p w14:paraId="31D1D0C8" w14:textId="521319CC" w:rsidR="00910C11" w:rsidRPr="00F3164E" w:rsidRDefault="008D4AB0" w:rsidP="00910C11">
            <w:pPr>
              <w:jc w:val="center"/>
              <w:rPr>
                <w:sz w:val="18"/>
                <w:szCs w:val="18"/>
              </w:rPr>
            </w:pPr>
            <w:r>
              <w:rPr>
                <w:sz w:val="18"/>
                <w:szCs w:val="18"/>
              </w:rPr>
              <w:t>2500€</w:t>
            </w:r>
          </w:p>
        </w:tc>
        <w:tc>
          <w:tcPr>
            <w:tcW w:w="1417" w:type="dxa"/>
          </w:tcPr>
          <w:p w14:paraId="594364E4" w14:textId="7DFEB352" w:rsidR="00910C11" w:rsidRPr="00F3164E" w:rsidRDefault="008D4AB0" w:rsidP="00910C11">
            <w:pPr>
              <w:jc w:val="center"/>
              <w:rPr>
                <w:sz w:val="18"/>
                <w:szCs w:val="18"/>
              </w:rPr>
            </w:pPr>
            <w:r>
              <w:rPr>
                <w:sz w:val="18"/>
                <w:szCs w:val="18"/>
              </w:rPr>
              <w:t>1 any</w:t>
            </w:r>
          </w:p>
        </w:tc>
        <w:tc>
          <w:tcPr>
            <w:tcW w:w="1491" w:type="dxa"/>
          </w:tcPr>
          <w:p w14:paraId="09826FAC" w14:textId="7F41032C" w:rsidR="00910C11" w:rsidRPr="00F3164E" w:rsidRDefault="008D4AB0" w:rsidP="00910C11">
            <w:pPr>
              <w:jc w:val="center"/>
              <w:rPr>
                <w:sz w:val="18"/>
                <w:szCs w:val="18"/>
              </w:rPr>
            </w:pPr>
            <w:r>
              <w:rPr>
                <w:sz w:val="18"/>
                <w:szCs w:val="18"/>
              </w:rPr>
              <w:t>1 de gener de 2016 al 31 de desembre de 2017</w:t>
            </w:r>
          </w:p>
        </w:tc>
      </w:tr>
      <w:tr w:rsidR="00910C11" w:rsidRPr="006557A9" w14:paraId="0790FE74" w14:textId="77777777" w:rsidTr="00377AD4">
        <w:trPr>
          <w:jc w:val="center"/>
        </w:trPr>
        <w:tc>
          <w:tcPr>
            <w:tcW w:w="1339" w:type="dxa"/>
          </w:tcPr>
          <w:p w14:paraId="4AC8DE09" w14:textId="796B6653" w:rsidR="00910C11" w:rsidRPr="00F3164E" w:rsidRDefault="008D4AB0" w:rsidP="00910C11">
            <w:pPr>
              <w:jc w:val="center"/>
              <w:rPr>
                <w:sz w:val="18"/>
                <w:szCs w:val="18"/>
              </w:rPr>
            </w:pPr>
            <w:r>
              <w:rPr>
                <w:sz w:val="18"/>
                <w:szCs w:val="18"/>
              </w:rPr>
              <w:t>1/07/2017</w:t>
            </w:r>
          </w:p>
        </w:tc>
        <w:tc>
          <w:tcPr>
            <w:tcW w:w="1917" w:type="dxa"/>
          </w:tcPr>
          <w:p w14:paraId="16FADA4F" w14:textId="0C6D3211" w:rsidR="00910C11" w:rsidRPr="00F3164E" w:rsidRDefault="008D4AB0" w:rsidP="00910C11">
            <w:pPr>
              <w:jc w:val="center"/>
              <w:rPr>
                <w:sz w:val="18"/>
                <w:szCs w:val="18"/>
              </w:rPr>
            </w:pPr>
            <w:r>
              <w:rPr>
                <w:sz w:val="18"/>
                <w:szCs w:val="18"/>
              </w:rPr>
              <w:t>Ajuntament de Calaf</w:t>
            </w:r>
          </w:p>
        </w:tc>
        <w:tc>
          <w:tcPr>
            <w:tcW w:w="1984" w:type="dxa"/>
          </w:tcPr>
          <w:p w14:paraId="3095D6C7" w14:textId="0FB4AC82" w:rsidR="00910C11" w:rsidRPr="00F3164E" w:rsidRDefault="008D4AB0" w:rsidP="00910C11">
            <w:pPr>
              <w:jc w:val="center"/>
              <w:rPr>
                <w:sz w:val="18"/>
                <w:szCs w:val="18"/>
              </w:rPr>
            </w:pPr>
            <w:r>
              <w:rPr>
                <w:sz w:val="18"/>
                <w:szCs w:val="18"/>
              </w:rPr>
              <w:t>Casal de Calaf</w:t>
            </w:r>
          </w:p>
        </w:tc>
        <w:tc>
          <w:tcPr>
            <w:tcW w:w="4253" w:type="dxa"/>
          </w:tcPr>
          <w:p w14:paraId="7F5D4E1B" w14:textId="40A0F49F" w:rsidR="00910C11" w:rsidRPr="00F3164E" w:rsidRDefault="007B1D8D" w:rsidP="00910C11">
            <w:pPr>
              <w:spacing w:line="240" w:lineRule="auto"/>
              <w:jc w:val="center"/>
              <w:rPr>
                <w:color w:val="000000"/>
                <w:sz w:val="18"/>
                <w:szCs w:val="18"/>
              </w:rPr>
            </w:pPr>
            <w:r>
              <w:rPr>
                <w:color w:val="000000"/>
                <w:sz w:val="18"/>
                <w:szCs w:val="18"/>
              </w:rPr>
              <w:t xml:space="preserve">Ajut econòmic  al fi estatuari d’aixopluc d’entitats, amb l’objecte de sufragar parcialment les despeses derivades de la utilització de l’equipament del Casal per part de l’Ajuntament de Calaf, així com les derivades de la funció d’aixopluc d’altres entitats sense ànim de lucre. </w:t>
            </w:r>
          </w:p>
        </w:tc>
        <w:tc>
          <w:tcPr>
            <w:tcW w:w="2268" w:type="dxa"/>
          </w:tcPr>
          <w:p w14:paraId="398A5C64" w14:textId="040BED08" w:rsidR="00910C11" w:rsidRPr="00F3164E" w:rsidRDefault="007B1D8D" w:rsidP="00910C11">
            <w:pPr>
              <w:jc w:val="center"/>
              <w:rPr>
                <w:sz w:val="18"/>
                <w:szCs w:val="18"/>
              </w:rPr>
            </w:pPr>
            <w:r>
              <w:rPr>
                <w:sz w:val="18"/>
                <w:szCs w:val="18"/>
              </w:rPr>
              <w:t>6000€</w:t>
            </w:r>
          </w:p>
        </w:tc>
        <w:tc>
          <w:tcPr>
            <w:tcW w:w="1417" w:type="dxa"/>
          </w:tcPr>
          <w:p w14:paraId="0C074877" w14:textId="2AAA3074" w:rsidR="00910C11" w:rsidRPr="00F3164E" w:rsidRDefault="007B1D8D" w:rsidP="00910C11">
            <w:pPr>
              <w:jc w:val="center"/>
              <w:rPr>
                <w:sz w:val="18"/>
                <w:szCs w:val="18"/>
              </w:rPr>
            </w:pPr>
            <w:r>
              <w:rPr>
                <w:sz w:val="18"/>
                <w:szCs w:val="18"/>
              </w:rPr>
              <w:t>1 any</w:t>
            </w:r>
          </w:p>
        </w:tc>
        <w:tc>
          <w:tcPr>
            <w:tcW w:w="1491" w:type="dxa"/>
          </w:tcPr>
          <w:p w14:paraId="0E73B26F" w14:textId="26CD5294" w:rsidR="00910C11" w:rsidRPr="00F3164E" w:rsidRDefault="007B1D8D" w:rsidP="00910C11">
            <w:pPr>
              <w:jc w:val="center"/>
              <w:rPr>
                <w:sz w:val="18"/>
                <w:szCs w:val="18"/>
              </w:rPr>
            </w:pPr>
            <w:r>
              <w:rPr>
                <w:sz w:val="18"/>
                <w:szCs w:val="18"/>
              </w:rPr>
              <w:t>1 de gener de 2016 al 31 de desembre de 2017</w:t>
            </w:r>
          </w:p>
        </w:tc>
      </w:tr>
      <w:tr w:rsidR="007B1D8D" w:rsidRPr="006557A9" w14:paraId="79C6C94C" w14:textId="77777777" w:rsidTr="00377AD4">
        <w:trPr>
          <w:jc w:val="center"/>
        </w:trPr>
        <w:tc>
          <w:tcPr>
            <w:tcW w:w="1339" w:type="dxa"/>
          </w:tcPr>
          <w:p w14:paraId="7B757922" w14:textId="2E7346D4" w:rsidR="007B1D8D" w:rsidRPr="00F3164E" w:rsidRDefault="007B1D8D" w:rsidP="007B1D8D">
            <w:pPr>
              <w:jc w:val="center"/>
              <w:rPr>
                <w:sz w:val="18"/>
                <w:szCs w:val="18"/>
              </w:rPr>
            </w:pPr>
            <w:r>
              <w:rPr>
                <w:sz w:val="18"/>
                <w:szCs w:val="18"/>
              </w:rPr>
              <w:t>1/01/2017</w:t>
            </w:r>
          </w:p>
        </w:tc>
        <w:tc>
          <w:tcPr>
            <w:tcW w:w="1917" w:type="dxa"/>
          </w:tcPr>
          <w:p w14:paraId="64B4FD4B" w14:textId="3C129F7F" w:rsidR="007B1D8D" w:rsidRPr="00F3164E" w:rsidRDefault="007B1D8D" w:rsidP="007B1D8D">
            <w:pPr>
              <w:jc w:val="center"/>
              <w:rPr>
                <w:sz w:val="18"/>
                <w:szCs w:val="18"/>
              </w:rPr>
            </w:pPr>
            <w:r>
              <w:rPr>
                <w:sz w:val="18"/>
                <w:szCs w:val="18"/>
              </w:rPr>
              <w:t>Ajuntament de Calaf</w:t>
            </w:r>
          </w:p>
        </w:tc>
        <w:tc>
          <w:tcPr>
            <w:tcW w:w="1984" w:type="dxa"/>
          </w:tcPr>
          <w:p w14:paraId="0E660E7A" w14:textId="2711AED0" w:rsidR="007B1D8D" w:rsidRPr="00F3164E" w:rsidRDefault="007B1D8D" w:rsidP="007B1D8D">
            <w:pPr>
              <w:jc w:val="center"/>
              <w:rPr>
                <w:sz w:val="18"/>
                <w:szCs w:val="18"/>
              </w:rPr>
            </w:pPr>
            <w:r>
              <w:rPr>
                <w:sz w:val="18"/>
                <w:szCs w:val="18"/>
              </w:rPr>
              <w:t xml:space="preserve">Unió </w:t>
            </w:r>
            <w:proofErr w:type="spellStart"/>
            <w:r>
              <w:rPr>
                <w:sz w:val="18"/>
                <w:szCs w:val="18"/>
              </w:rPr>
              <w:t>Calafina</w:t>
            </w:r>
            <w:proofErr w:type="spellEnd"/>
          </w:p>
        </w:tc>
        <w:tc>
          <w:tcPr>
            <w:tcW w:w="4253" w:type="dxa"/>
          </w:tcPr>
          <w:p w14:paraId="7C4604D5" w14:textId="38E0DF66" w:rsidR="007B1D8D" w:rsidRPr="00F3164E" w:rsidRDefault="007B1D8D" w:rsidP="007B1D8D">
            <w:pPr>
              <w:spacing w:line="240" w:lineRule="auto"/>
              <w:jc w:val="center"/>
              <w:rPr>
                <w:color w:val="000000"/>
                <w:sz w:val="18"/>
                <w:szCs w:val="18"/>
              </w:rPr>
            </w:pPr>
            <w:r>
              <w:rPr>
                <w:color w:val="000000"/>
                <w:sz w:val="18"/>
                <w:szCs w:val="18"/>
              </w:rPr>
              <w:t>Ajut econòmic  al fi estatuari d’aixopluc d’entitats, amb l’objecte de sufragar parcialment les despeses derivades de la utilització de l’equipament del Casal per part de l’Ajuntament de Calaf, així com les derivades de la funció d’aixopluc d’altres entitats sense ànim de lucre.</w:t>
            </w:r>
          </w:p>
        </w:tc>
        <w:tc>
          <w:tcPr>
            <w:tcW w:w="2268" w:type="dxa"/>
          </w:tcPr>
          <w:p w14:paraId="25344728" w14:textId="6B431769" w:rsidR="007B1D8D" w:rsidRPr="00F3164E" w:rsidRDefault="007B1D8D" w:rsidP="007B1D8D">
            <w:pPr>
              <w:jc w:val="center"/>
              <w:rPr>
                <w:sz w:val="18"/>
                <w:szCs w:val="18"/>
              </w:rPr>
            </w:pPr>
            <w:r>
              <w:rPr>
                <w:sz w:val="18"/>
                <w:szCs w:val="18"/>
              </w:rPr>
              <w:t>500€</w:t>
            </w:r>
          </w:p>
        </w:tc>
        <w:tc>
          <w:tcPr>
            <w:tcW w:w="1417" w:type="dxa"/>
          </w:tcPr>
          <w:p w14:paraId="619A9309" w14:textId="33F6F779" w:rsidR="007B1D8D" w:rsidRPr="00F3164E" w:rsidRDefault="007B1D8D" w:rsidP="007B1D8D">
            <w:pPr>
              <w:jc w:val="center"/>
              <w:rPr>
                <w:sz w:val="18"/>
                <w:szCs w:val="18"/>
              </w:rPr>
            </w:pPr>
            <w:r>
              <w:rPr>
                <w:sz w:val="18"/>
                <w:szCs w:val="18"/>
              </w:rPr>
              <w:t>1 any</w:t>
            </w:r>
          </w:p>
        </w:tc>
        <w:tc>
          <w:tcPr>
            <w:tcW w:w="1491" w:type="dxa"/>
          </w:tcPr>
          <w:p w14:paraId="0207A161" w14:textId="59FFBF29" w:rsidR="007B1D8D" w:rsidRPr="00F3164E" w:rsidRDefault="007B1D8D" w:rsidP="007B1D8D">
            <w:pPr>
              <w:jc w:val="center"/>
              <w:rPr>
                <w:sz w:val="18"/>
                <w:szCs w:val="18"/>
              </w:rPr>
            </w:pPr>
            <w:r>
              <w:rPr>
                <w:sz w:val="18"/>
                <w:szCs w:val="18"/>
              </w:rPr>
              <w:t>1 de gener de 2016 al 31 de desembre de 2017</w:t>
            </w:r>
          </w:p>
        </w:tc>
      </w:tr>
      <w:tr w:rsidR="007B1D8D" w:rsidRPr="00F3164E" w14:paraId="56AADC0E" w14:textId="77777777" w:rsidTr="00CD6750">
        <w:trPr>
          <w:jc w:val="center"/>
        </w:trPr>
        <w:tc>
          <w:tcPr>
            <w:tcW w:w="1339" w:type="dxa"/>
          </w:tcPr>
          <w:p w14:paraId="1273735D" w14:textId="77777777" w:rsidR="007B1D8D" w:rsidRPr="00F3164E" w:rsidRDefault="007B1D8D" w:rsidP="007B1D8D">
            <w:pPr>
              <w:jc w:val="center"/>
              <w:rPr>
                <w:sz w:val="18"/>
                <w:szCs w:val="18"/>
              </w:rPr>
            </w:pPr>
            <w:r>
              <w:rPr>
                <w:sz w:val="18"/>
                <w:szCs w:val="18"/>
              </w:rPr>
              <w:t>3/10/2016</w:t>
            </w:r>
          </w:p>
        </w:tc>
        <w:tc>
          <w:tcPr>
            <w:tcW w:w="1917" w:type="dxa"/>
          </w:tcPr>
          <w:p w14:paraId="721D6C5B" w14:textId="77777777" w:rsidR="007B1D8D" w:rsidRPr="00F3164E" w:rsidRDefault="007B1D8D" w:rsidP="007B1D8D">
            <w:pPr>
              <w:jc w:val="center"/>
              <w:rPr>
                <w:sz w:val="18"/>
                <w:szCs w:val="18"/>
              </w:rPr>
            </w:pPr>
            <w:r>
              <w:rPr>
                <w:sz w:val="18"/>
                <w:szCs w:val="18"/>
              </w:rPr>
              <w:t>Ajuntament de Calaf</w:t>
            </w:r>
          </w:p>
        </w:tc>
        <w:tc>
          <w:tcPr>
            <w:tcW w:w="1984" w:type="dxa"/>
          </w:tcPr>
          <w:p w14:paraId="6DD2DA63" w14:textId="77777777" w:rsidR="007B1D8D" w:rsidRPr="00F3164E" w:rsidRDefault="007B1D8D" w:rsidP="007B1D8D">
            <w:pPr>
              <w:jc w:val="center"/>
              <w:rPr>
                <w:sz w:val="18"/>
                <w:szCs w:val="18"/>
              </w:rPr>
            </w:pPr>
            <w:r>
              <w:rPr>
                <w:sz w:val="18"/>
                <w:szCs w:val="18"/>
              </w:rPr>
              <w:t>Comissió de veïns del casc antic</w:t>
            </w:r>
          </w:p>
        </w:tc>
        <w:tc>
          <w:tcPr>
            <w:tcW w:w="4253" w:type="dxa"/>
          </w:tcPr>
          <w:p w14:paraId="4D110791" w14:textId="77777777" w:rsidR="007B1D8D" w:rsidRPr="00F3164E" w:rsidRDefault="007B1D8D" w:rsidP="007B1D8D">
            <w:pPr>
              <w:jc w:val="center"/>
              <w:rPr>
                <w:sz w:val="18"/>
                <w:szCs w:val="18"/>
              </w:rPr>
            </w:pPr>
            <w:r>
              <w:rPr>
                <w:sz w:val="18"/>
                <w:szCs w:val="18"/>
              </w:rPr>
              <w:t>Ajut econòmic a l’entitat anualment corresponen a les activitats previstes al llarg de l’any: sopar de barri, Sant Joan, festa infantil rifa de nadal, etc.</w:t>
            </w:r>
          </w:p>
        </w:tc>
        <w:tc>
          <w:tcPr>
            <w:tcW w:w="2268" w:type="dxa"/>
          </w:tcPr>
          <w:p w14:paraId="215C2C68" w14:textId="77777777" w:rsidR="007B1D8D" w:rsidRPr="00F3164E" w:rsidRDefault="007B1D8D" w:rsidP="007B1D8D">
            <w:pPr>
              <w:jc w:val="center"/>
              <w:rPr>
                <w:sz w:val="18"/>
                <w:szCs w:val="18"/>
              </w:rPr>
            </w:pPr>
            <w:r>
              <w:rPr>
                <w:sz w:val="18"/>
                <w:szCs w:val="18"/>
              </w:rPr>
              <w:t>500€</w:t>
            </w:r>
          </w:p>
        </w:tc>
        <w:tc>
          <w:tcPr>
            <w:tcW w:w="1417" w:type="dxa"/>
          </w:tcPr>
          <w:p w14:paraId="68204661" w14:textId="77777777" w:rsidR="007B1D8D" w:rsidRPr="00F3164E" w:rsidRDefault="007B1D8D" w:rsidP="007B1D8D">
            <w:pPr>
              <w:jc w:val="center"/>
              <w:rPr>
                <w:sz w:val="18"/>
                <w:szCs w:val="18"/>
              </w:rPr>
            </w:pPr>
            <w:r>
              <w:rPr>
                <w:sz w:val="18"/>
                <w:szCs w:val="18"/>
              </w:rPr>
              <w:t>2 anys</w:t>
            </w:r>
          </w:p>
        </w:tc>
        <w:tc>
          <w:tcPr>
            <w:tcW w:w="1491" w:type="dxa"/>
          </w:tcPr>
          <w:p w14:paraId="3938E4B6" w14:textId="77777777" w:rsidR="007B1D8D" w:rsidRPr="00F3164E" w:rsidRDefault="007B1D8D" w:rsidP="007B1D8D">
            <w:pPr>
              <w:jc w:val="center"/>
              <w:rPr>
                <w:sz w:val="18"/>
                <w:szCs w:val="18"/>
              </w:rPr>
            </w:pPr>
            <w:r>
              <w:rPr>
                <w:sz w:val="18"/>
                <w:szCs w:val="18"/>
              </w:rPr>
              <w:t>1 de gener de 2016 al 31 de desembre de 2017</w:t>
            </w:r>
          </w:p>
        </w:tc>
      </w:tr>
      <w:tr w:rsidR="009D12CC" w:rsidRPr="00F3164E" w14:paraId="4DFB496D" w14:textId="77777777" w:rsidTr="00CD6750">
        <w:trPr>
          <w:jc w:val="center"/>
        </w:trPr>
        <w:tc>
          <w:tcPr>
            <w:tcW w:w="1339" w:type="dxa"/>
          </w:tcPr>
          <w:p w14:paraId="44FEBD58" w14:textId="4AACA68F" w:rsidR="009D12CC" w:rsidRDefault="009D12CC" w:rsidP="009D12CC">
            <w:pPr>
              <w:jc w:val="center"/>
              <w:rPr>
                <w:sz w:val="18"/>
                <w:szCs w:val="18"/>
              </w:rPr>
            </w:pPr>
            <w:r>
              <w:rPr>
                <w:sz w:val="18"/>
                <w:szCs w:val="18"/>
              </w:rPr>
              <w:lastRenderedPageBreak/>
              <w:t>10/05/2016</w:t>
            </w:r>
          </w:p>
        </w:tc>
        <w:tc>
          <w:tcPr>
            <w:tcW w:w="1917" w:type="dxa"/>
          </w:tcPr>
          <w:p w14:paraId="7BB2A937" w14:textId="5C7E90B1" w:rsidR="009D12CC" w:rsidRDefault="009D12CC" w:rsidP="009D12CC">
            <w:pPr>
              <w:jc w:val="center"/>
              <w:rPr>
                <w:sz w:val="18"/>
                <w:szCs w:val="18"/>
              </w:rPr>
            </w:pPr>
            <w:r>
              <w:rPr>
                <w:sz w:val="18"/>
                <w:szCs w:val="18"/>
              </w:rPr>
              <w:t>Ajuntament de Calaf</w:t>
            </w:r>
          </w:p>
        </w:tc>
        <w:tc>
          <w:tcPr>
            <w:tcW w:w="1984" w:type="dxa"/>
          </w:tcPr>
          <w:p w14:paraId="1012916E" w14:textId="7E81C0D8" w:rsidR="009D12CC" w:rsidRDefault="009D12CC" w:rsidP="009D12CC">
            <w:pPr>
              <w:jc w:val="center"/>
              <w:rPr>
                <w:sz w:val="18"/>
                <w:szCs w:val="18"/>
              </w:rPr>
            </w:pPr>
            <w:r>
              <w:rPr>
                <w:sz w:val="18"/>
                <w:szCs w:val="18"/>
              </w:rPr>
              <w:t>Unió Esportiva Calaf</w:t>
            </w:r>
          </w:p>
        </w:tc>
        <w:tc>
          <w:tcPr>
            <w:tcW w:w="4253" w:type="dxa"/>
          </w:tcPr>
          <w:p w14:paraId="3361D28C" w14:textId="52D029E9" w:rsidR="009D12CC" w:rsidRDefault="009D12CC" w:rsidP="009D12CC">
            <w:pPr>
              <w:jc w:val="center"/>
              <w:rPr>
                <w:sz w:val="18"/>
                <w:szCs w:val="18"/>
              </w:rPr>
            </w:pPr>
            <w:r>
              <w:rPr>
                <w:color w:val="000000"/>
                <w:sz w:val="18"/>
                <w:szCs w:val="18"/>
              </w:rPr>
              <w:t xml:space="preserve">Cessió de l’Equipament Municipal del bar del camp de Futbol Municipal les Garrigues </w:t>
            </w:r>
          </w:p>
        </w:tc>
        <w:tc>
          <w:tcPr>
            <w:tcW w:w="2268" w:type="dxa"/>
          </w:tcPr>
          <w:p w14:paraId="4AD7176E" w14:textId="77777777" w:rsidR="009D12CC" w:rsidRDefault="009D12CC" w:rsidP="009D12CC">
            <w:pPr>
              <w:jc w:val="center"/>
              <w:rPr>
                <w:sz w:val="18"/>
                <w:szCs w:val="18"/>
              </w:rPr>
            </w:pPr>
          </w:p>
        </w:tc>
        <w:tc>
          <w:tcPr>
            <w:tcW w:w="1417" w:type="dxa"/>
          </w:tcPr>
          <w:p w14:paraId="38AAB73F" w14:textId="16E4AAD6" w:rsidR="009D12CC" w:rsidRDefault="009D12CC" w:rsidP="009D12CC">
            <w:pPr>
              <w:jc w:val="center"/>
              <w:rPr>
                <w:sz w:val="18"/>
                <w:szCs w:val="18"/>
              </w:rPr>
            </w:pPr>
            <w:r>
              <w:rPr>
                <w:color w:val="000000"/>
                <w:sz w:val="18"/>
                <w:szCs w:val="18"/>
              </w:rPr>
              <w:t xml:space="preserve">4 anys </w:t>
            </w:r>
          </w:p>
        </w:tc>
        <w:tc>
          <w:tcPr>
            <w:tcW w:w="1491" w:type="dxa"/>
          </w:tcPr>
          <w:p w14:paraId="0844AF07" w14:textId="5D7A8964" w:rsidR="009D12CC" w:rsidRDefault="009D12CC" w:rsidP="009D12CC">
            <w:pPr>
              <w:jc w:val="center"/>
              <w:rPr>
                <w:sz w:val="18"/>
                <w:szCs w:val="18"/>
              </w:rPr>
            </w:pPr>
            <w:r w:rsidRPr="006A72DA">
              <w:rPr>
                <w:sz w:val="18"/>
                <w:szCs w:val="18"/>
              </w:rPr>
              <w:t>1 de gener de 2016 a 31 de desembre de 2019</w:t>
            </w:r>
          </w:p>
        </w:tc>
      </w:tr>
      <w:tr w:rsidR="009D12CC" w:rsidRPr="00F3164E" w14:paraId="437EAD13" w14:textId="77777777" w:rsidTr="00CD6750">
        <w:trPr>
          <w:jc w:val="center"/>
        </w:trPr>
        <w:tc>
          <w:tcPr>
            <w:tcW w:w="1339" w:type="dxa"/>
          </w:tcPr>
          <w:p w14:paraId="05C5F2EA" w14:textId="2D107940" w:rsidR="009D12CC" w:rsidRDefault="009D12CC" w:rsidP="009D12CC">
            <w:pPr>
              <w:jc w:val="center"/>
              <w:rPr>
                <w:sz w:val="18"/>
                <w:szCs w:val="18"/>
              </w:rPr>
            </w:pPr>
            <w:r>
              <w:rPr>
                <w:sz w:val="18"/>
                <w:szCs w:val="18"/>
              </w:rPr>
              <w:t>19/05/2016</w:t>
            </w:r>
          </w:p>
        </w:tc>
        <w:tc>
          <w:tcPr>
            <w:tcW w:w="1917" w:type="dxa"/>
          </w:tcPr>
          <w:p w14:paraId="1604BB73" w14:textId="6C085C6C" w:rsidR="009D12CC" w:rsidRDefault="009D12CC" w:rsidP="009D12CC">
            <w:pPr>
              <w:jc w:val="center"/>
              <w:rPr>
                <w:sz w:val="18"/>
                <w:szCs w:val="18"/>
              </w:rPr>
            </w:pPr>
            <w:r>
              <w:rPr>
                <w:sz w:val="18"/>
                <w:szCs w:val="18"/>
              </w:rPr>
              <w:t>Ajuntament de Calaf</w:t>
            </w:r>
          </w:p>
        </w:tc>
        <w:tc>
          <w:tcPr>
            <w:tcW w:w="1984" w:type="dxa"/>
          </w:tcPr>
          <w:p w14:paraId="4E97E658" w14:textId="17CE82B7" w:rsidR="009D12CC" w:rsidRDefault="009D12CC" w:rsidP="009D12CC">
            <w:pPr>
              <w:jc w:val="center"/>
              <w:rPr>
                <w:sz w:val="18"/>
                <w:szCs w:val="18"/>
              </w:rPr>
            </w:pPr>
            <w:r>
              <w:rPr>
                <w:sz w:val="18"/>
                <w:szCs w:val="18"/>
              </w:rPr>
              <w:t>Escola de Futbol Sala Alta Segarra</w:t>
            </w:r>
          </w:p>
        </w:tc>
        <w:tc>
          <w:tcPr>
            <w:tcW w:w="4253" w:type="dxa"/>
          </w:tcPr>
          <w:p w14:paraId="346CA752" w14:textId="6879541C" w:rsidR="009D12CC" w:rsidRDefault="009D12CC" w:rsidP="009D12CC">
            <w:pPr>
              <w:jc w:val="center"/>
              <w:rPr>
                <w:sz w:val="18"/>
                <w:szCs w:val="18"/>
              </w:rPr>
            </w:pPr>
            <w:r>
              <w:rPr>
                <w:color w:val="000000"/>
                <w:sz w:val="18"/>
                <w:szCs w:val="18"/>
              </w:rPr>
              <w:t xml:space="preserve">Cessió de l’Equipament del Poliesportiu Municipal de Calaf </w:t>
            </w:r>
          </w:p>
        </w:tc>
        <w:tc>
          <w:tcPr>
            <w:tcW w:w="2268" w:type="dxa"/>
          </w:tcPr>
          <w:p w14:paraId="475BB71A" w14:textId="119CA7C4" w:rsidR="009D12CC" w:rsidRDefault="009D12CC" w:rsidP="009D12CC">
            <w:pPr>
              <w:jc w:val="center"/>
              <w:rPr>
                <w:sz w:val="18"/>
                <w:szCs w:val="18"/>
              </w:rPr>
            </w:pPr>
            <w:r>
              <w:rPr>
                <w:sz w:val="18"/>
                <w:szCs w:val="18"/>
              </w:rPr>
              <w:t>-</w:t>
            </w:r>
          </w:p>
        </w:tc>
        <w:tc>
          <w:tcPr>
            <w:tcW w:w="1417" w:type="dxa"/>
          </w:tcPr>
          <w:p w14:paraId="248C30C5" w14:textId="41DCCBC4" w:rsidR="009D12CC" w:rsidRDefault="009D12CC" w:rsidP="009D12CC">
            <w:pPr>
              <w:jc w:val="center"/>
              <w:rPr>
                <w:sz w:val="18"/>
                <w:szCs w:val="18"/>
              </w:rPr>
            </w:pPr>
            <w:r>
              <w:rPr>
                <w:sz w:val="18"/>
                <w:szCs w:val="18"/>
              </w:rPr>
              <w:t>4 anys</w:t>
            </w:r>
          </w:p>
        </w:tc>
        <w:tc>
          <w:tcPr>
            <w:tcW w:w="1491" w:type="dxa"/>
          </w:tcPr>
          <w:p w14:paraId="3137C49E" w14:textId="4E81F592" w:rsidR="009D12CC" w:rsidRDefault="009D12CC" w:rsidP="009D12CC">
            <w:pPr>
              <w:jc w:val="center"/>
              <w:rPr>
                <w:sz w:val="18"/>
                <w:szCs w:val="18"/>
              </w:rPr>
            </w:pPr>
            <w:r w:rsidRPr="006A72DA">
              <w:rPr>
                <w:sz w:val="18"/>
                <w:szCs w:val="18"/>
              </w:rPr>
              <w:t>1 de gener de 2016 a 31 de desembre de 2019</w:t>
            </w:r>
          </w:p>
        </w:tc>
      </w:tr>
      <w:tr w:rsidR="009D12CC" w:rsidRPr="00F3164E" w14:paraId="09FFCF25" w14:textId="77777777" w:rsidTr="00CD6750">
        <w:trPr>
          <w:jc w:val="center"/>
        </w:trPr>
        <w:tc>
          <w:tcPr>
            <w:tcW w:w="1339" w:type="dxa"/>
          </w:tcPr>
          <w:p w14:paraId="6DD79395" w14:textId="5D93524A" w:rsidR="009D12CC" w:rsidRDefault="009D12CC" w:rsidP="009D12CC">
            <w:pPr>
              <w:jc w:val="center"/>
              <w:rPr>
                <w:sz w:val="18"/>
                <w:szCs w:val="18"/>
              </w:rPr>
            </w:pPr>
            <w:r>
              <w:rPr>
                <w:sz w:val="18"/>
                <w:szCs w:val="18"/>
              </w:rPr>
              <w:t>10/05/2016</w:t>
            </w:r>
          </w:p>
        </w:tc>
        <w:tc>
          <w:tcPr>
            <w:tcW w:w="1917" w:type="dxa"/>
          </w:tcPr>
          <w:p w14:paraId="0245B8A3" w14:textId="77C8D039" w:rsidR="009D12CC" w:rsidRDefault="009D12CC" w:rsidP="009D12CC">
            <w:pPr>
              <w:jc w:val="center"/>
              <w:rPr>
                <w:sz w:val="18"/>
                <w:szCs w:val="18"/>
              </w:rPr>
            </w:pPr>
            <w:r>
              <w:rPr>
                <w:sz w:val="18"/>
                <w:szCs w:val="18"/>
              </w:rPr>
              <w:t>Ajuntament de Calaf</w:t>
            </w:r>
          </w:p>
        </w:tc>
        <w:tc>
          <w:tcPr>
            <w:tcW w:w="1984" w:type="dxa"/>
          </w:tcPr>
          <w:p w14:paraId="47C90248" w14:textId="6DE917C3" w:rsidR="009D12CC" w:rsidRDefault="009D12CC" w:rsidP="009D12CC">
            <w:pPr>
              <w:jc w:val="center"/>
              <w:rPr>
                <w:sz w:val="18"/>
                <w:szCs w:val="18"/>
              </w:rPr>
            </w:pPr>
            <w:r>
              <w:rPr>
                <w:sz w:val="18"/>
                <w:szCs w:val="18"/>
              </w:rPr>
              <w:t>Unió Esportiva Calaf</w:t>
            </w:r>
          </w:p>
        </w:tc>
        <w:tc>
          <w:tcPr>
            <w:tcW w:w="4253" w:type="dxa"/>
          </w:tcPr>
          <w:p w14:paraId="05695F6D" w14:textId="224173D3" w:rsidR="009D12CC" w:rsidRDefault="009D12CC" w:rsidP="009D12CC">
            <w:pPr>
              <w:jc w:val="center"/>
              <w:rPr>
                <w:color w:val="000000"/>
                <w:sz w:val="18"/>
                <w:szCs w:val="18"/>
              </w:rPr>
            </w:pPr>
            <w:r>
              <w:rPr>
                <w:sz w:val="18"/>
                <w:szCs w:val="18"/>
              </w:rPr>
              <w:t xml:space="preserve">Cessió de l’ús de l’equipament del camp de Futbol Municipal les Garrigues </w:t>
            </w:r>
          </w:p>
        </w:tc>
        <w:tc>
          <w:tcPr>
            <w:tcW w:w="2268" w:type="dxa"/>
          </w:tcPr>
          <w:p w14:paraId="367E85DB" w14:textId="4405335A" w:rsidR="009D12CC" w:rsidRDefault="009D12CC" w:rsidP="009D12CC">
            <w:pPr>
              <w:jc w:val="center"/>
              <w:rPr>
                <w:sz w:val="18"/>
                <w:szCs w:val="18"/>
              </w:rPr>
            </w:pPr>
            <w:r>
              <w:rPr>
                <w:sz w:val="18"/>
                <w:szCs w:val="18"/>
              </w:rPr>
              <w:t>-</w:t>
            </w:r>
          </w:p>
        </w:tc>
        <w:tc>
          <w:tcPr>
            <w:tcW w:w="1417" w:type="dxa"/>
          </w:tcPr>
          <w:p w14:paraId="2EE1F14F" w14:textId="168FEB66" w:rsidR="009D12CC" w:rsidRDefault="009D12CC" w:rsidP="009D12CC">
            <w:pPr>
              <w:jc w:val="center"/>
              <w:rPr>
                <w:sz w:val="18"/>
                <w:szCs w:val="18"/>
              </w:rPr>
            </w:pPr>
            <w:r w:rsidRPr="006A72DA">
              <w:rPr>
                <w:sz w:val="18"/>
                <w:szCs w:val="18"/>
              </w:rPr>
              <w:t>4 any</w:t>
            </w:r>
            <w:r>
              <w:rPr>
                <w:sz w:val="18"/>
                <w:szCs w:val="18"/>
              </w:rPr>
              <w:t>s</w:t>
            </w:r>
          </w:p>
        </w:tc>
        <w:tc>
          <w:tcPr>
            <w:tcW w:w="1491" w:type="dxa"/>
          </w:tcPr>
          <w:p w14:paraId="2CF339DE" w14:textId="2A466A85" w:rsidR="009D12CC" w:rsidRPr="006A72DA" w:rsidRDefault="009D12CC" w:rsidP="009D12CC">
            <w:pPr>
              <w:jc w:val="center"/>
              <w:rPr>
                <w:sz w:val="18"/>
                <w:szCs w:val="18"/>
              </w:rPr>
            </w:pPr>
            <w:r w:rsidRPr="006A72DA">
              <w:rPr>
                <w:sz w:val="18"/>
                <w:szCs w:val="18"/>
              </w:rPr>
              <w:t>1 de gener de 2016 a 31 de desembre de 2019</w:t>
            </w:r>
          </w:p>
        </w:tc>
      </w:tr>
      <w:tr w:rsidR="009D12CC" w:rsidRPr="00F3164E" w14:paraId="29432903" w14:textId="77777777" w:rsidTr="00CD6750">
        <w:trPr>
          <w:jc w:val="center"/>
        </w:trPr>
        <w:tc>
          <w:tcPr>
            <w:tcW w:w="1339" w:type="dxa"/>
          </w:tcPr>
          <w:p w14:paraId="34637C65" w14:textId="400D8ECC" w:rsidR="009D12CC" w:rsidRDefault="009D12CC" w:rsidP="009D12CC">
            <w:pPr>
              <w:jc w:val="center"/>
              <w:rPr>
                <w:sz w:val="18"/>
                <w:szCs w:val="18"/>
              </w:rPr>
            </w:pPr>
            <w:r>
              <w:rPr>
                <w:sz w:val="18"/>
                <w:szCs w:val="18"/>
              </w:rPr>
              <w:t>23/05/2016</w:t>
            </w:r>
          </w:p>
        </w:tc>
        <w:tc>
          <w:tcPr>
            <w:tcW w:w="1917" w:type="dxa"/>
          </w:tcPr>
          <w:p w14:paraId="67A7EF0D" w14:textId="632C0911" w:rsidR="009D12CC" w:rsidRDefault="009D12CC" w:rsidP="009D12CC">
            <w:pPr>
              <w:jc w:val="center"/>
              <w:rPr>
                <w:sz w:val="18"/>
                <w:szCs w:val="18"/>
              </w:rPr>
            </w:pPr>
            <w:r>
              <w:rPr>
                <w:sz w:val="18"/>
                <w:szCs w:val="18"/>
              </w:rPr>
              <w:t>Ajuntament de Calaf</w:t>
            </w:r>
          </w:p>
        </w:tc>
        <w:tc>
          <w:tcPr>
            <w:tcW w:w="1984" w:type="dxa"/>
          </w:tcPr>
          <w:p w14:paraId="308AC70D" w14:textId="2B64ACAA" w:rsidR="009D12CC" w:rsidRDefault="009D12CC" w:rsidP="009D12CC">
            <w:pPr>
              <w:jc w:val="center"/>
              <w:rPr>
                <w:sz w:val="18"/>
                <w:szCs w:val="18"/>
              </w:rPr>
            </w:pPr>
            <w:r>
              <w:rPr>
                <w:sz w:val="18"/>
                <w:szCs w:val="18"/>
              </w:rPr>
              <w:t xml:space="preserve">Club Bàsquet Calaf </w:t>
            </w:r>
          </w:p>
        </w:tc>
        <w:tc>
          <w:tcPr>
            <w:tcW w:w="4253" w:type="dxa"/>
          </w:tcPr>
          <w:p w14:paraId="570304D4" w14:textId="5040C747" w:rsidR="009D12CC" w:rsidRDefault="009D12CC" w:rsidP="009D12CC">
            <w:pPr>
              <w:jc w:val="center"/>
              <w:rPr>
                <w:sz w:val="18"/>
                <w:szCs w:val="18"/>
              </w:rPr>
            </w:pPr>
            <w:r>
              <w:rPr>
                <w:color w:val="000000"/>
                <w:sz w:val="18"/>
                <w:szCs w:val="18"/>
              </w:rPr>
              <w:t xml:space="preserve">Cessió de l’Equipament del Poliesportiu Municipal de Calaf </w:t>
            </w:r>
          </w:p>
        </w:tc>
        <w:tc>
          <w:tcPr>
            <w:tcW w:w="2268" w:type="dxa"/>
          </w:tcPr>
          <w:p w14:paraId="29DD2151" w14:textId="6F41236B" w:rsidR="009D12CC" w:rsidRDefault="009D12CC" w:rsidP="009D12CC">
            <w:pPr>
              <w:jc w:val="center"/>
              <w:rPr>
                <w:sz w:val="18"/>
                <w:szCs w:val="18"/>
              </w:rPr>
            </w:pPr>
            <w:r>
              <w:rPr>
                <w:sz w:val="18"/>
                <w:szCs w:val="18"/>
              </w:rPr>
              <w:t>-</w:t>
            </w:r>
          </w:p>
        </w:tc>
        <w:tc>
          <w:tcPr>
            <w:tcW w:w="1417" w:type="dxa"/>
          </w:tcPr>
          <w:p w14:paraId="2353F446" w14:textId="6029E09B" w:rsidR="009D12CC" w:rsidRPr="006A72DA" w:rsidRDefault="009D12CC" w:rsidP="009D12CC">
            <w:pPr>
              <w:jc w:val="center"/>
              <w:rPr>
                <w:sz w:val="18"/>
                <w:szCs w:val="18"/>
              </w:rPr>
            </w:pPr>
            <w:r>
              <w:rPr>
                <w:sz w:val="18"/>
                <w:szCs w:val="18"/>
              </w:rPr>
              <w:t>4 any</w:t>
            </w:r>
          </w:p>
        </w:tc>
        <w:tc>
          <w:tcPr>
            <w:tcW w:w="1491" w:type="dxa"/>
          </w:tcPr>
          <w:p w14:paraId="66CEDEB8" w14:textId="419A9724" w:rsidR="009D12CC" w:rsidRPr="006A72DA" w:rsidRDefault="009D12CC" w:rsidP="009D12CC">
            <w:pPr>
              <w:jc w:val="center"/>
              <w:rPr>
                <w:sz w:val="18"/>
                <w:szCs w:val="18"/>
              </w:rPr>
            </w:pPr>
            <w:r w:rsidRPr="006A72DA">
              <w:rPr>
                <w:sz w:val="18"/>
                <w:szCs w:val="18"/>
              </w:rPr>
              <w:t>1 de gener de 2016 a 31 de desembre de 2019</w:t>
            </w:r>
          </w:p>
        </w:tc>
      </w:tr>
      <w:tr w:rsidR="009D12CC" w:rsidRPr="00F3164E" w14:paraId="07EE1ECC" w14:textId="77777777" w:rsidTr="00CD6750">
        <w:trPr>
          <w:jc w:val="center"/>
        </w:trPr>
        <w:tc>
          <w:tcPr>
            <w:tcW w:w="1339" w:type="dxa"/>
          </w:tcPr>
          <w:p w14:paraId="757BEB46" w14:textId="28EB549D" w:rsidR="009D12CC" w:rsidRDefault="009D12CC" w:rsidP="009D12CC">
            <w:pPr>
              <w:jc w:val="center"/>
              <w:rPr>
                <w:sz w:val="18"/>
                <w:szCs w:val="18"/>
              </w:rPr>
            </w:pPr>
            <w:r>
              <w:rPr>
                <w:sz w:val="18"/>
                <w:szCs w:val="18"/>
              </w:rPr>
              <w:t>20/03/2017</w:t>
            </w:r>
          </w:p>
        </w:tc>
        <w:tc>
          <w:tcPr>
            <w:tcW w:w="1917" w:type="dxa"/>
          </w:tcPr>
          <w:p w14:paraId="2DFDE03B" w14:textId="3A58FD84" w:rsidR="009D12CC" w:rsidRDefault="009D12CC" w:rsidP="009D12CC">
            <w:pPr>
              <w:jc w:val="center"/>
              <w:rPr>
                <w:sz w:val="18"/>
                <w:szCs w:val="18"/>
              </w:rPr>
            </w:pPr>
            <w:r>
              <w:rPr>
                <w:sz w:val="18"/>
                <w:szCs w:val="18"/>
              </w:rPr>
              <w:t>Ajuntament de Calaf</w:t>
            </w:r>
          </w:p>
        </w:tc>
        <w:tc>
          <w:tcPr>
            <w:tcW w:w="1984" w:type="dxa"/>
          </w:tcPr>
          <w:p w14:paraId="7F8FFE63" w14:textId="4017E1E0" w:rsidR="009D12CC" w:rsidRDefault="009D12CC" w:rsidP="009D12CC">
            <w:pPr>
              <w:jc w:val="center"/>
              <w:rPr>
                <w:sz w:val="18"/>
                <w:szCs w:val="18"/>
              </w:rPr>
            </w:pPr>
            <w:r>
              <w:rPr>
                <w:sz w:val="18"/>
                <w:szCs w:val="18"/>
              </w:rPr>
              <w:t>Volta ciclista Catalunya AE</w:t>
            </w:r>
          </w:p>
        </w:tc>
        <w:tc>
          <w:tcPr>
            <w:tcW w:w="4253" w:type="dxa"/>
          </w:tcPr>
          <w:p w14:paraId="521F1CB1" w14:textId="465D23EA" w:rsidR="009D12CC" w:rsidRDefault="009D12CC" w:rsidP="009D12CC">
            <w:pPr>
              <w:jc w:val="center"/>
              <w:rPr>
                <w:color w:val="000000"/>
                <w:sz w:val="18"/>
                <w:szCs w:val="18"/>
              </w:rPr>
            </w:pPr>
            <w:r>
              <w:rPr>
                <w:color w:val="000000"/>
                <w:sz w:val="18"/>
                <w:szCs w:val="18"/>
              </w:rPr>
              <w:t xml:space="preserve">Aportació econòmica per a la disputa d’un esprint intermedi dintre de la població de Calaf. </w:t>
            </w:r>
          </w:p>
        </w:tc>
        <w:tc>
          <w:tcPr>
            <w:tcW w:w="2268" w:type="dxa"/>
          </w:tcPr>
          <w:p w14:paraId="0E9C8E8A" w14:textId="6FA07A50" w:rsidR="009D12CC" w:rsidRDefault="009D12CC" w:rsidP="009D12CC">
            <w:pPr>
              <w:jc w:val="center"/>
              <w:rPr>
                <w:sz w:val="18"/>
                <w:szCs w:val="18"/>
              </w:rPr>
            </w:pPr>
            <w:r>
              <w:rPr>
                <w:sz w:val="18"/>
                <w:szCs w:val="18"/>
              </w:rPr>
              <w:t>2000€</w:t>
            </w:r>
          </w:p>
        </w:tc>
        <w:tc>
          <w:tcPr>
            <w:tcW w:w="1417" w:type="dxa"/>
          </w:tcPr>
          <w:p w14:paraId="27150E9D" w14:textId="75ACCB9B" w:rsidR="009D12CC" w:rsidRDefault="009D12CC" w:rsidP="009D12CC">
            <w:pPr>
              <w:jc w:val="center"/>
              <w:rPr>
                <w:sz w:val="18"/>
                <w:szCs w:val="18"/>
              </w:rPr>
            </w:pPr>
            <w:r>
              <w:rPr>
                <w:sz w:val="18"/>
                <w:szCs w:val="18"/>
              </w:rPr>
              <w:t>1 any</w:t>
            </w:r>
          </w:p>
        </w:tc>
        <w:tc>
          <w:tcPr>
            <w:tcW w:w="1491" w:type="dxa"/>
          </w:tcPr>
          <w:p w14:paraId="6DDE65A3" w14:textId="51DCB484" w:rsidR="009D12CC" w:rsidRPr="006A72DA" w:rsidRDefault="009D12CC" w:rsidP="009D12CC">
            <w:pPr>
              <w:jc w:val="center"/>
              <w:rPr>
                <w:sz w:val="18"/>
                <w:szCs w:val="18"/>
              </w:rPr>
            </w:pPr>
            <w:r w:rsidRPr="006A72DA">
              <w:rPr>
                <w:sz w:val="18"/>
                <w:szCs w:val="18"/>
              </w:rPr>
              <w:t>1 de gener de 201</w:t>
            </w:r>
            <w:r>
              <w:rPr>
                <w:sz w:val="18"/>
                <w:szCs w:val="18"/>
              </w:rPr>
              <w:t>7</w:t>
            </w:r>
            <w:r w:rsidRPr="006A72DA">
              <w:rPr>
                <w:sz w:val="18"/>
                <w:szCs w:val="18"/>
              </w:rPr>
              <w:t xml:space="preserve"> a 31 de desembre de 201</w:t>
            </w:r>
            <w:r>
              <w:rPr>
                <w:sz w:val="18"/>
                <w:szCs w:val="18"/>
              </w:rPr>
              <w:t>7</w:t>
            </w:r>
          </w:p>
        </w:tc>
      </w:tr>
      <w:tr w:rsidR="009D12CC" w:rsidRPr="00F3164E" w14:paraId="377327A5" w14:textId="77777777" w:rsidTr="00CD6750">
        <w:trPr>
          <w:jc w:val="center"/>
        </w:trPr>
        <w:tc>
          <w:tcPr>
            <w:tcW w:w="1339" w:type="dxa"/>
          </w:tcPr>
          <w:p w14:paraId="5CD2CF56" w14:textId="31C7600A" w:rsidR="009D12CC" w:rsidRDefault="009D12CC" w:rsidP="009D12CC">
            <w:pPr>
              <w:jc w:val="center"/>
              <w:rPr>
                <w:sz w:val="18"/>
                <w:szCs w:val="18"/>
              </w:rPr>
            </w:pPr>
            <w:r>
              <w:rPr>
                <w:sz w:val="18"/>
                <w:szCs w:val="18"/>
              </w:rPr>
              <w:t>07/03/2017</w:t>
            </w:r>
          </w:p>
        </w:tc>
        <w:tc>
          <w:tcPr>
            <w:tcW w:w="1917" w:type="dxa"/>
          </w:tcPr>
          <w:p w14:paraId="1E68FE52" w14:textId="66028F20" w:rsidR="009D12CC" w:rsidRDefault="009D12CC" w:rsidP="009D12CC">
            <w:pPr>
              <w:jc w:val="center"/>
              <w:rPr>
                <w:sz w:val="18"/>
                <w:szCs w:val="18"/>
              </w:rPr>
            </w:pPr>
            <w:r>
              <w:rPr>
                <w:sz w:val="18"/>
                <w:szCs w:val="18"/>
              </w:rPr>
              <w:t>Ajuntament de Calaf</w:t>
            </w:r>
          </w:p>
        </w:tc>
        <w:tc>
          <w:tcPr>
            <w:tcW w:w="1984" w:type="dxa"/>
          </w:tcPr>
          <w:p w14:paraId="3CF14EBB" w14:textId="0C5732A2" w:rsidR="009D12CC" w:rsidRDefault="009D12CC" w:rsidP="009D12CC">
            <w:pPr>
              <w:jc w:val="center"/>
              <w:rPr>
                <w:sz w:val="18"/>
                <w:szCs w:val="18"/>
              </w:rPr>
            </w:pPr>
            <w:r>
              <w:rPr>
                <w:sz w:val="18"/>
                <w:szCs w:val="18"/>
              </w:rPr>
              <w:t>Unió Esportiva Calaf</w:t>
            </w:r>
          </w:p>
        </w:tc>
        <w:tc>
          <w:tcPr>
            <w:tcW w:w="4253" w:type="dxa"/>
          </w:tcPr>
          <w:p w14:paraId="10662597" w14:textId="28825140" w:rsidR="009D12CC" w:rsidRDefault="009D12CC" w:rsidP="009D12CC">
            <w:pPr>
              <w:jc w:val="center"/>
              <w:rPr>
                <w:color w:val="000000"/>
                <w:sz w:val="18"/>
                <w:szCs w:val="18"/>
              </w:rPr>
            </w:pPr>
            <w:r>
              <w:rPr>
                <w:color w:val="000000"/>
                <w:sz w:val="18"/>
                <w:szCs w:val="18"/>
              </w:rPr>
              <w:t xml:space="preserve">Addenda al conveni d’ús de l’equipament esportiu del camp de futbol Les Garrigues </w:t>
            </w:r>
          </w:p>
        </w:tc>
        <w:tc>
          <w:tcPr>
            <w:tcW w:w="2268" w:type="dxa"/>
          </w:tcPr>
          <w:p w14:paraId="39BCDA89" w14:textId="2A73DC5E" w:rsidR="009D12CC" w:rsidRDefault="009D12CC" w:rsidP="009D12CC">
            <w:pPr>
              <w:jc w:val="center"/>
              <w:rPr>
                <w:sz w:val="18"/>
                <w:szCs w:val="18"/>
              </w:rPr>
            </w:pPr>
            <w:r>
              <w:rPr>
                <w:sz w:val="18"/>
                <w:szCs w:val="18"/>
              </w:rPr>
              <w:t>-</w:t>
            </w:r>
          </w:p>
        </w:tc>
        <w:tc>
          <w:tcPr>
            <w:tcW w:w="1417" w:type="dxa"/>
          </w:tcPr>
          <w:p w14:paraId="1D189AF4" w14:textId="1A736A92" w:rsidR="009D12CC" w:rsidRDefault="009D12CC" w:rsidP="009D12CC">
            <w:pPr>
              <w:jc w:val="center"/>
              <w:rPr>
                <w:sz w:val="18"/>
                <w:szCs w:val="18"/>
              </w:rPr>
            </w:pPr>
            <w:r>
              <w:rPr>
                <w:sz w:val="18"/>
                <w:szCs w:val="18"/>
              </w:rPr>
              <w:t>Indefinit</w:t>
            </w:r>
          </w:p>
        </w:tc>
        <w:tc>
          <w:tcPr>
            <w:tcW w:w="1491" w:type="dxa"/>
          </w:tcPr>
          <w:p w14:paraId="53FD4CAB" w14:textId="5C4403AE" w:rsidR="009D12CC" w:rsidRPr="006A72DA" w:rsidRDefault="001955B5" w:rsidP="009D12CC">
            <w:pPr>
              <w:jc w:val="center"/>
              <w:rPr>
                <w:sz w:val="18"/>
                <w:szCs w:val="18"/>
              </w:rPr>
            </w:pPr>
            <w:r>
              <w:rPr>
                <w:sz w:val="18"/>
                <w:szCs w:val="18"/>
              </w:rPr>
              <w:t xml:space="preserve">Indefinit </w:t>
            </w:r>
          </w:p>
        </w:tc>
      </w:tr>
      <w:tr w:rsidR="009D12CC" w:rsidRPr="00F3164E" w14:paraId="483FA783" w14:textId="77777777" w:rsidTr="00CD6750">
        <w:trPr>
          <w:jc w:val="center"/>
        </w:trPr>
        <w:tc>
          <w:tcPr>
            <w:tcW w:w="1339" w:type="dxa"/>
          </w:tcPr>
          <w:p w14:paraId="6956EA93" w14:textId="51BA1A8A" w:rsidR="009D12CC" w:rsidRDefault="0045762C" w:rsidP="009D12CC">
            <w:pPr>
              <w:jc w:val="center"/>
              <w:rPr>
                <w:sz w:val="18"/>
                <w:szCs w:val="18"/>
              </w:rPr>
            </w:pPr>
            <w:r>
              <w:rPr>
                <w:sz w:val="18"/>
                <w:szCs w:val="18"/>
              </w:rPr>
              <w:t>28/03/2017</w:t>
            </w:r>
          </w:p>
        </w:tc>
        <w:tc>
          <w:tcPr>
            <w:tcW w:w="1917" w:type="dxa"/>
          </w:tcPr>
          <w:p w14:paraId="4671EA22" w14:textId="246C64CB" w:rsidR="009D12CC" w:rsidRDefault="009D12CC" w:rsidP="009D12CC">
            <w:pPr>
              <w:jc w:val="center"/>
              <w:rPr>
                <w:sz w:val="18"/>
                <w:szCs w:val="18"/>
              </w:rPr>
            </w:pPr>
            <w:r>
              <w:rPr>
                <w:sz w:val="18"/>
                <w:szCs w:val="18"/>
              </w:rPr>
              <w:t>Ajuntament de Calaf</w:t>
            </w:r>
          </w:p>
        </w:tc>
        <w:tc>
          <w:tcPr>
            <w:tcW w:w="1984" w:type="dxa"/>
          </w:tcPr>
          <w:p w14:paraId="1B30074D" w14:textId="3F438020" w:rsidR="009D12CC" w:rsidRDefault="009D6BC0" w:rsidP="009D12CC">
            <w:pPr>
              <w:jc w:val="center"/>
              <w:rPr>
                <w:sz w:val="18"/>
                <w:szCs w:val="18"/>
              </w:rPr>
            </w:pPr>
            <w:r>
              <w:rPr>
                <w:sz w:val="18"/>
                <w:szCs w:val="18"/>
              </w:rPr>
              <w:t>Escola de Futbol Sala Alta Segarra</w:t>
            </w:r>
          </w:p>
        </w:tc>
        <w:tc>
          <w:tcPr>
            <w:tcW w:w="4253" w:type="dxa"/>
          </w:tcPr>
          <w:p w14:paraId="1C94CC7F" w14:textId="2F2ADC4A" w:rsidR="009D12CC" w:rsidRDefault="009D6BC0" w:rsidP="009D12CC">
            <w:pPr>
              <w:jc w:val="center"/>
              <w:rPr>
                <w:color w:val="000000"/>
                <w:sz w:val="18"/>
                <w:szCs w:val="18"/>
              </w:rPr>
            </w:pPr>
            <w:r>
              <w:rPr>
                <w:color w:val="000000"/>
                <w:sz w:val="18"/>
                <w:szCs w:val="18"/>
              </w:rPr>
              <w:t xml:space="preserve">Addenda al conveni d’ús de l’equipament esportiu del poliesportiu de Calaf </w:t>
            </w:r>
          </w:p>
        </w:tc>
        <w:tc>
          <w:tcPr>
            <w:tcW w:w="2268" w:type="dxa"/>
          </w:tcPr>
          <w:p w14:paraId="1375EE78" w14:textId="1A51D485" w:rsidR="009D12CC" w:rsidRDefault="009D6BC0" w:rsidP="009D12CC">
            <w:pPr>
              <w:jc w:val="center"/>
              <w:rPr>
                <w:sz w:val="18"/>
                <w:szCs w:val="18"/>
              </w:rPr>
            </w:pPr>
            <w:r>
              <w:rPr>
                <w:sz w:val="18"/>
                <w:szCs w:val="18"/>
              </w:rPr>
              <w:t>-</w:t>
            </w:r>
          </w:p>
        </w:tc>
        <w:tc>
          <w:tcPr>
            <w:tcW w:w="1417" w:type="dxa"/>
          </w:tcPr>
          <w:p w14:paraId="2E4A2C44" w14:textId="62C2606F" w:rsidR="009D12CC" w:rsidRDefault="009D6BC0" w:rsidP="009D12CC">
            <w:pPr>
              <w:jc w:val="center"/>
              <w:rPr>
                <w:sz w:val="18"/>
                <w:szCs w:val="18"/>
              </w:rPr>
            </w:pPr>
            <w:r>
              <w:rPr>
                <w:sz w:val="18"/>
                <w:szCs w:val="18"/>
              </w:rPr>
              <w:t>Indefinit</w:t>
            </w:r>
          </w:p>
        </w:tc>
        <w:tc>
          <w:tcPr>
            <w:tcW w:w="1491" w:type="dxa"/>
          </w:tcPr>
          <w:p w14:paraId="6E90E8CB" w14:textId="048241DF" w:rsidR="009D12CC" w:rsidRPr="006A72DA" w:rsidRDefault="009D6BC0" w:rsidP="009D12CC">
            <w:pPr>
              <w:jc w:val="center"/>
              <w:rPr>
                <w:sz w:val="18"/>
                <w:szCs w:val="18"/>
              </w:rPr>
            </w:pPr>
            <w:r>
              <w:rPr>
                <w:sz w:val="18"/>
                <w:szCs w:val="18"/>
              </w:rPr>
              <w:t xml:space="preserve">Indefinit </w:t>
            </w:r>
          </w:p>
        </w:tc>
      </w:tr>
      <w:tr w:rsidR="009D12CC" w:rsidRPr="00F3164E" w14:paraId="343EAC67" w14:textId="77777777" w:rsidTr="00CD6750">
        <w:trPr>
          <w:jc w:val="center"/>
        </w:trPr>
        <w:tc>
          <w:tcPr>
            <w:tcW w:w="1339" w:type="dxa"/>
          </w:tcPr>
          <w:p w14:paraId="193DA2BC" w14:textId="453EC2EF" w:rsidR="009D12CC" w:rsidRDefault="009D6BC0" w:rsidP="009D12CC">
            <w:pPr>
              <w:jc w:val="center"/>
              <w:rPr>
                <w:sz w:val="18"/>
                <w:szCs w:val="18"/>
              </w:rPr>
            </w:pPr>
            <w:r>
              <w:rPr>
                <w:sz w:val="18"/>
                <w:szCs w:val="18"/>
              </w:rPr>
              <w:t>07/03/2017</w:t>
            </w:r>
          </w:p>
        </w:tc>
        <w:tc>
          <w:tcPr>
            <w:tcW w:w="1917" w:type="dxa"/>
          </w:tcPr>
          <w:p w14:paraId="6C98C935" w14:textId="1AA38448" w:rsidR="009D12CC" w:rsidRDefault="009D12CC" w:rsidP="009D12CC">
            <w:pPr>
              <w:jc w:val="center"/>
              <w:rPr>
                <w:sz w:val="18"/>
                <w:szCs w:val="18"/>
              </w:rPr>
            </w:pPr>
            <w:r>
              <w:rPr>
                <w:sz w:val="18"/>
                <w:szCs w:val="18"/>
              </w:rPr>
              <w:t>Ajuntament de Calaf</w:t>
            </w:r>
          </w:p>
        </w:tc>
        <w:tc>
          <w:tcPr>
            <w:tcW w:w="1984" w:type="dxa"/>
          </w:tcPr>
          <w:p w14:paraId="3C6BD7F6" w14:textId="3F11D3AB" w:rsidR="009D12CC" w:rsidRDefault="009D6BC0" w:rsidP="009D12CC">
            <w:pPr>
              <w:jc w:val="center"/>
              <w:rPr>
                <w:sz w:val="18"/>
                <w:szCs w:val="18"/>
              </w:rPr>
            </w:pPr>
            <w:r>
              <w:rPr>
                <w:sz w:val="18"/>
                <w:szCs w:val="18"/>
              </w:rPr>
              <w:t>Club Tennis Taula Calaf</w:t>
            </w:r>
          </w:p>
        </w:tc>
        <w:tc>
          <w:tcPr>
            <w:tcW w:w="4253" w:type="dxa"/>
          </w:tcPr>
          <w:p w14:paraId="1048CCD1" w14:textId="33E7A4C9" w:rsidR="009D12CC" w:rsidRDefault="00B3761B" w:rsidP="009D12CC">
            <w:pPr>
              <w:jc w:val="center"/>
              <w:rPr>
                <w:color w:val="000000"/>
                <w:sz w:val="18"/>
                <w:szCs w:val="18"/>
              </w:rPr>
            </w:pPr>
            <w:r>
              <w:rPr>
                <w:color w:val="000000"/>
                <w:sz w:val="18"/>
                <w:szCs w:val="18"/>
              </w:rPr>
              <w:t xml:space="preserve">Addenda al conveni de col·laboració </w:t>
            </w:r>
          </w:p>
        </w:tc>
        <w:tc>
          <w:tcPr>
            <w:tcW w:w="2268" w:type="dxa"/>
          </w:tcPr>
          <w:p w14:paraId="53E6163C" w14:textId="58A992ED" w:rsidR="009D12CC" w:rsidRDefault="00B3761B" w:rsidP="009D12CC">
            <w:pPr>
              <w:jc w:val="center"/>
              <w:rPr>
                <w:sz w:val="18"/>
                <w:szCs w:val="18"/>
              </w:rPr>
            </w:pPr>
            <w:r>
              <w:rPr>
                <w:sz w:val="18"/>
                <w:szCs w:val="18"/>
              </w:rPr>
              <w:t>-</w:t>
            </w:r>
          </w:p>
        </w:tc>
        <w:tc>
          <w:tcPr>
            <w:tcW w:w="1417" w:type="dxa"/>
          </w:tcPr>
          <w:p w14:paraId="3CEFF15C" w14:textId="3241EDDB" w:rsidR="009D12CC" w:rsidRDefault="00B3761B" w:rsidP="009D12CC">
            <w:pPr>
              <w:jc w:val="center"/>
              <w:rPr>
                <w:sz w:val="18"/>
                <w:szCs w:val="18"/>
              </w:rPr>
            </w:pPr>
            <w:r>
              <w:rPr>
                <w:sz w:val="18"/>
                <w:szCs w:val="18"/>
              </w:rPr>
              <w:t>Indefinit</w:t>
            </w:r>
          </w:p>
        </w:tc>
        <w:tc>
          <w:tcPr>
            <w:tcW w:w="1491" w:type="dxa"/>
          </w:tcPr>
          <w:p w14:paraId="5C0B3009" w14:textId="5E734966" w:rsidR="009D12CC" w:rsidRPr="006A72DA" w:rsidRDefault="00B3761B" w:rsidP="009D12CC">
            <w:pPr>
              <w:jc w:val="center"/>
              <w:rPr>
                <w:sz w:val="18"/>
                <w:szCs w:val="18"/>
              </w:rPr>
            </w:pPr>
            <w:r>
              <w:rPr>
                <w:sz w:val="18"/>
                <w:szCs w:val="18"/>
              </w:rPr>
              <w:t xml:space="preserve">Indefinit </w:t>
            </w:r>
          </w:p>
        </w:tc>
      </w:tr>
      <w:tr w:rsidR="009D12CC" w:rsidRPr="00F3164E" w14:paraId="097A1572" w14:textId="77777777" w:rsidTr="00CD6750">
        <w:trPr>
          <w:jc w:val="center"/>
        </w:trPr>
        <w:tc>
          <w:tcPr>
            <w:tcW w:w="1339" w:type="dxa"/>
          </w:tcPr>
          <w:p w14:paraId="08CA47F8" w14:textId="5428DB47" w:rsidR="009D12CC" w:rsidRDefault="00B3761B" w:rsidP="009D12CC">
            <w:pPr>
              <w:jc w:val="center"/>
              <w:rPr>
                <w:sz w:val="18"/>
                <w:szCs w:val="18"/>
              </w:rPr>
            </w:pPr>
            <w:r>
              <w:rPr>
                <w:sz w:val="18"/>
                <w:szCs w:val="18"/>
              </w:rPr>
              <w:t>07/03/2017</w:t>
            </w:r>
          </w:p>
        </w:tc>
        <w:tc>
          <w:tcPr>
            <w:tcW w:w="1917" w:type="dxa"/>
          </w:tcPr>
          <w:p w14:paraId="5337A44C" w14:textId="4B0F1E0E" w:rsidR="009D12CC" w:rsidRDefault="009D12CC" w:rsidP="009D12CC">
            <w:pPr>
              <w:jc w:val="center"/>
              <w:rPr>
                <w:sz w:val="18"/>
                <w:szCs w:val="18"/>
              </w:rPr>
            </w:pPr>
            <w:r>
              <w:rPr>
                <w:sz w:val="18"/>
                <w:szCs w:val="18"/>
              </w:rPr>
              <w:t>Ajuntament de Calaf</w:t>
            </w:r>
          </w:p>
        </w:tc>
        <w:tc>
          <w:tcPr>
            <w:tcW w:w="1984" w:type="dxa"/>
          </w:tcPr>
          <w:p w14:paraId="18A6E216" w14:textId="42A07ED4" w:rsidR="009D12CC" w:rsidRDefault="00B3761B" w:rsidP="009D12CC">
            <w:pPr>
              <w:jc w:val="center"/>
              <w:rPr>
                <w:sz w:val="18"/>
                <w:szCs w:val="18"/>
              </w:rPr>
            </w:pPr>
            <w:r>
              <w:rPr>
                <w:sz w:val="18"/>
                <w:szCs w:val="18"/>
              </w:rPr>
              <w:t>Club d’Escacs Calaf</w:t>
            </w:r>
          </w:p>
        </w:tc>
        <w:tc>
          <w:tcPr>
            <w:tcW w:w="4253" w:type="dxa"/>
          </w:tcPr>
          <w:p w14:paraId="553C1DBD" w14:textId="25ED2CAE" w:rsidR="009D12CC" w:rsidRDefault="00B3761B" w:rsidP="009D12CC">
            <w:pPr>
              <w:jc w:val="center"/>
              <w:rPr>
                <w:color w:val="000000"/>
                <w:sz w:val="18"/>
                <w:szCs w:val="18"/>
              </w:rPr>
            </w:pPr>
            <w:r>
              <w:rPr>
                <w:color w:val="000000"/>
                <w:sz w:val="18"/>
                <w:szCs w:val="18"/>
              </w:rPr>
              <w:t xml:space="preserve">Addenda al conveni de col·laboració </w:t>
            </w:r>
          </w:p>
        </w:tc>
        <w:tc>
          <w:tcPr>
            <w:tcW w:w="2268" w:type="dxa"/>
          </w:tcPr>
          <w:p w14:paraId="7E4DBAE4" w14:textId="16D7DD37" w:rsidR="009D12CC" w:rsidRDefault="00B3761B" w:rsidP="009D12CC">
            <w:pPr>
              <w:jc w:val="center"/>
              <w:rPr>
                <w:sz w:val="18"/>
                <w:szCs w:val="18"/>
              </w:rPr>
            </w:pPr>
            <w:r>
              <w:rPr>
                <w:sz w:val="18"/>
                <w:szCs w:val="18"/>
              </w:rPr>
              <w:t>-</w:t>
            </w:r>
          </w:p>
        </w:tc>
        <w:tc>
          <w:tcPr>
            <w:tcW w:w="1417" w:type="dxa"/>
          </w:tcPr>
          <w:p w14:paraId="0707B7DD" w14:textId="16F2B545" w:rsidR="009D12CC" w:rsidRDefault="00B3761B" w:rsidP="009D12CC">
            <w:pPr>
              <w:jc w:val="center"/>
              <w:rPr>
                <w:sz w:val="18"/>
                <w:szCs w:val="18"/>
              </w:rPr>
            </w:pPr>
            <w:r>
              <w:rPr>
                <w:sz w:val="18"/>
                <w:szCs w:val="18"/>
              </w:rPr>
              <w:t>Indefinit</w:t>
            </w:r>
          </w:p>
        </w:tc>
        <w:tc>
          <w:tcPr>
            <w:tcW w:w="1491" w:type="dxa"/>
          </w:tcPr>
          <w:p w14:paraId="4E2556A7" w14:textId="3B76B5CA" w:rsidR="009D12CC" w:rsidRPr="006A72DA" w:rsidRDefault="00B3761B" w:rsidP="009D12CC">
            <w:pPr>
              <w:jc w:val="center"/>
              <w:rPr>
                <w:sz w:val="18"/>
                <w:szCs w:val="18"/>
              </w:rPr>
            </w:pPr>
            <w:r>
              <w:rPr>
                <w:sz w:val="18"/>
                <w:szCs w:val="18"/>
              </w:rPr>
              <w:t>Indefinit</w:t>
            </w:r>
          </w:p>
        </w:tc>
      </w:tr>
      <w:tr w:rsidR="009D12CC" w:rsidRPr="00F3164E" w14:paraId="18D1DCD4" w14:textId="77777777" w:rsidTr="00CD6750">
        <w:trPr>
          <w:jc w:val="center"/>
        </w:trPr>
        <w:tc>
          <w:tcPr>
            <w:tcW w:w="1339" w:type="dxa"/>
          </w:tcPr>
          <w:p w14:paraId="42DF06A5" w14:textId="5BEDB428" w:rsidR="009D12CC" w:rsidRDefault="00B3761B" w:rsidP="009D12CC">
            <w:pPr>
              <w:jc w:val="center"/>
              <w:rPr>
                <w:sz w:val="18"/>
                <w:szCs w:val="18"/>
              </w:rPr>
            </w:pPr>
            <w:r>
              <w:rPr>
                <w:sz w:val="18"/>
                <w:szCs w:val="18"/>
              </w:rPr>
              <w:t>07/03/2017</w:t>
            </w:r>
          </w:p>
        </w:tc>
        <w:tc>
          <w:tcPr>
            <w:tcW w:w="1917" w:type="dxa"/>
          </w:tcPr>
          <w:p w14:paraId="010EC4A2" w14:textId="03D39614" w:rsidR="009D12CC" w:rsidRDefault="009D12CC" w:rsidP="009D12CC">
            <w:pPr>
              <w:jc w:val="center"/>
              <w:rPr>
                <w:sz w:val="18"/>
                <w:szCs w:val="18"/>
              </w:rPr>
            </w:pPr>
            <w:r>
              <w:rPr>
                <w:sz w:val="18"/>
                <w:szCs w:val="18"/>
              </w:rPr>
              <w:t>Ajuntament de Calaf</w:t>
            </w:r>
          </w:p>
        </w:tc>
        <w:tc>
          <w:tcPr>
            <w:tcW w:w="1984" w:type="dxa"/>
          </w:tcPr>
          <w:p w14:paraId="2E9A226A" w14:textId="5323C20D" w:rsidR="009D12CC" w:rsidRDefault="00B3761B" w:rsidP="009D12CC">
            <w:pPr>
              <w:jc w:val="center"/>
              <w:rPr>
                <w:sz w:val="18"/>
                <w:szCs w:val="18"/>
              </w:rPr>
            </w:pPr>
            <w:r>
              <w:rPr>
                <w:sz w:val="18"/>
                <w:szCs w:val="18"/>
              </w:rPr>
              <w:t xml:space="preserve">Club Bàsquet Calaf </w:t>
            </w:r>
          </w:p>
        </w:tc>
        <w:tc>
          <w:tcPr>
            <w:tcW w:w="4253" w:type="dxa"/>
          </w:tcPr>
          <w:p w14:paraId="6A2712C0" w14:textId="73E66247" w:rsidR="009D12CC" w:rsidRDefault="00B3761B" w:rsidP="009D12CC">
            <w:pPr>
              <w:jc w:val="center"/>
              <w:rPr>
                <w:color w:val="000000"/>
                <w:sz w:val="18"/>
                <w:szCs w:val="18"/>
              </w:rPr>
            </w:pPr>
            <w:r>
              <w:rPr>
                <w:color w:val="000000"/>
                <w:sz w:val="18"/>
                <w:szCs w:val="18"/>
              </w:rPr>
              <w:t>Addenda al conveni de col·laboració</w:t>
            </w:r>
          </w:p>
        </w:tc>
        <w:tc>
          <w:tcPr>
            <w:tcW w:w="2268" w:type="dxa"/>
          </w:tcPr>
          <w:p w14:paraId="780737B6" w14:textId="6855438A" w:rsidR="009D12CC" w:rsidRDefault="00B3761B" w:rsidP="009D12CC">
            <w:pPr>
              <w:jc w:val="center"/>
              <w:rPr>
                <w:sz w:val="18"/>
                <w:szCs w:val="18"/>
              </w:rPr>
            </w:pPr>
            <w:r>
              <w:rPr>
                <w:sz w:val="18"/>
                <w:szCs w:val="18"/>
              </w:rPr>
              <w:t>-</w:t>
            </w:r>
          </w:p>
        </w:tc>
        <w:tc>
          <w:tcPr>
            <w:tcW w:w="1417" w:type="dxa"/>
          </w:tcPr>
          <w:p w14:paraId="47F12F1D" w14:textId="22A8032B" w:rsidR="009D12CC" w:rsidRDefault="00B3761B" w:rsidP="009D12CC">
            <w:pPr>
              <w:jc w:val="center"/>
              <w:rPr>
                <w:sz w:val="18"/>
                <w:szCs w:val="18"/>
              </w:rPr>
            </w:pPr>
            <w:r>
              <w:rPr>
                <w:sz w:val="18"/>
                <w:szCs w:val="18"/>
              </w:rPr>
              <w:t>Indefinit</w:t>
            </w:r>
          </w:p>
        </w:tc>
        <w:tc>
          <w:tcPr>
            <w:tcW w:w="1491" w:type="dxa"/>
          </w:tcPr>
          <w:p w14:paraId="0AA937E4" w14:textId="1F63D80D" w:rsidR="009D12CC" w:rsidRPr="006A72DA" w:rsidRDefault="00B3761B" w:rsidP="009D12CC">
            <w:pPr>
              <w:jc w:val="center"/>
              <w:rPr>
                <w:sz w:val="18"/>
                <w:szCs w:val="18"/>
              </w:rPr>
            </w:pPr>
            <w:r>
              <w:rPr>
                <w:sz w:val="18"/>
                <w:szCs w:val="18"/>
              </w:rPr>
              <w:t xml:space="preserve">Indefinit </w:t>
            </w:r>
          </w:p>
        </w:tc>
      </w:tr>
      <w:tr w:rsidR="009D12CC" w:rsidRPr="00F3164E" w14:paraId="7A1AC5DA" w14:textId="77777777" w:rsidTr="00CD6750">
        <w:trPr>
          <w:jc w:val="center"/>
        </w:trPr>
        <w:tc>
          <w:tcPr>
            <w:tcW w:w="1339" w:type="dxa"/>
          </w:tcPr>
          <w:p w14:paraId="108A6EFB" w14:textId="5B4021D9" w:rsidR="009D12CC" w:rsidRDefault="00B3761B" w:rsidP="009D12CC">
            <w:pPr>
              <w:jc w:val="center"/>
              <w:rPr>
                <w:sz w:val="18"/>
                <w:szCs w:val="18"/>
              </w:rPr>
            </w:pPr>
            <w:r>
              <w:rPr>
                <w:sz w:val="18"/>
                <w:szCs w:val="18"/>
              </w:rPr>
              <w:t>18/010/2017</w:t>
            </w:r>
          </w:p>
        </w:tc>
        <w:tc>
          <w:tcPr>
            <w:tcW w:w="1917" w:type="dxa"/>
          </w:tcPr>
          <w:p w14:paraId="29D04A1C" w14:textId="45414E01" w:rsidR="009D12CC" w:rsidRDefault="009D12CC" w:rsidP="009D12CC">
            <w:pPr>
              <w:jc w:val="center"/>
              <w:rPr>
                <w:sz w:val="18"/>
                <w:szCs w:val="18"/>
              </w:rPr>
            </w:pPr>
            <w:r>
              <w:rPr>
                <w:sz w:val="18"/>
                <w:szCs w:val="18"/>
              </w:rPr>
              <w:t>Ajuntament de Calaf</w:t>
            </w:r>
          </w:p>
        </w:tc>
        <w:tc>
          <w:tcPr>
            <w:tcW w:w="1984" w:type="dxa"/>
          </w:tcPr>
          <w:p w14:paraId="36B7CD1E" w14:textId="3C363A23" w:rsidR="009D12CC" w:rsidRDefault="00B3761B" w:rsidP="009D12CC">
            <w:pPr>
              <w:jc w:val="center"/>
              <w:rPr>
                <w:sz w:val="18"/>
                <w:szCs w:val="18"/>
              </w:rPr>
            </w:pPr>
            <w:r>
              <w:rPr>
                <w:sz w:val="18"/>
                <w:szCs w:val="18"/>
              </w:rPr>
              <w:t>Ajuntament d’Aguilar de Segarra</w:t>
            </w:r>
          </w:p>
        </w:tc>
        <w:tc>
          <w:tcPr>
            <w:tcW w:w="4253" w:type="dxa"/>
          </w:tcPr>
          <w:p w14:paraId="4444D389" w14:textId="20CADA73" w:rsidR="009D12CC" w:rsidRDefault="00B3761B" w:rsidP="009D12CC">
            <w:pPr>
              <w:jc w:val="center"/>
              <w:rPr>
                <w:color w:val="000000"/>
                <w:sz w:val="18"/>
                <w:szCs w:val="18"/>
              </w:rPr>
            </w:pPr>
            <w:r>
              <w:rPr>
                <w:color w:val="000000"/>
                <w:sz w:val="18"/>
                <w:szCs w:val="18"/>
              </w:rPr>
              <w:t>Reserva de pista de futbol sala del poliesportiu municipal segons el calendari pactat previ pagament de l’Ajuntament d’Aguilar</w:t>
            </w:r>
          </w:p>
        </w:tc>
        <w:tc>
          <w:tcPr>
            <w:tcW w:w="2268" w:type="dxa"/>
          </w:tcPr>
          <w:p w14:paraId="1F740E3B" w14:textId="212B26BA" w:rsidR="009D12CC" w:rsidRDefault="00B3761B" w:rsidP="009D12CC">
            <w:pPr>
              <w:jc w:val="center"/>
              <w:rPr>
                <w:sz w:val="18"/>
                <w:szCs w:val="18"/>
              </w:rPr>
            </w:pPr>
            <w:r>
              <w:rPr>
                <w:sz w:val="18"/>
                <w:szCs w:val="18"/>
              </w:rPr>
              <w:t>-</w:t>
            </w:r>
          </w:p>
        </w:tc>
        <w:tc>
          <w:tcPr>
            <w:tcW w:w="1417" w:type="dxa"/>
          </w:tcPr>
          <w:p w14:paraId="4252B0A5" w14:textId="44773A7B" w:rsidR="009D12CC" w:rsidRDefault="0085672F" w:rsidP="0085672F">
            <w:pPr>
              <w:rPr>
                <w:sz w:val="18"/>
                <w:szCs w:val="18"/>
              </w:rPr>
            </w:pPr>
            <w:r>
              <w:rPr>
                <w:sz w:val="18"/>
                <w:szCs w:val="18"/>
              </w:rPr>
              <w:t xml:space="preserve">1 temporada de futbol </w:t>
            </w:r>
          </w:p>
        </w:tc>
        <w:tc>
          <w:tcPr>
            <w:tcW w:w="1491" w:type="dxa"/>
          </w:tcPr>
          <w:p w14:paraId="794F8128" w14:textId="4B4B1B2F" w:rsidR="009D12CC" w:rsidRPr="006A72DA" w:rsidRDefault="00B3761B" w:rsidP="009D12CC">
            <w:pPr>
              <w:jc w:val="center"/>
              <w:rPr>
                <w:sz w:val="18"/>
                <w:szCs w:val="18"/>
              </w:rPr>
            </w:pPr>
            <w:r>
              <w:rPr>
                <w:sz w:val="18"/>
                <w:szCs w:val="18"/>
              </w:rPr>
              <w:t>28 d’octubre de 2017 a 30 de juny de 2018</w:t>
            </w:r>
          </w:p>
        </w:tc>
      </w:tr>
      <w:tr w:rsidR="00A750AC" w:rsidRPr="00F3164E" w14:paraId="54011622" w14:textId="77777777" w:rsidTr="00CD6750">
        <w:trPr>
          <w:jc w:val="center"/>
        </w:trPr>
        <w:tc>
          <w:tcPr>
            <w:tcW w:w="1339" w:type="dxa"/>
          </w:tcPr>
          <w:p w14:paraId="3D8C9291" w14:textId="77777777" w:rsidR="00A750AC" w:rsidRDefault="00A750AC" w:rsidP="00A750AC">
            <w:pPr>
              <w:jc w:val="center"/>
              <w:rPr>
                <w:sz w:val="18"/>
                <w:szCs w:val="18"/>
              </w:rPr>
            </w:pPr>
            <w:bookmarkStart w:id="0" w:name="_GoBack" w:colFirst="1" w:colLast="1"/>
          </w:p>
        </w:tc>
        <w:tc>
          <w:tcPr>
            <w:tcW w:w="1917" w:type="dxa"/>
          </w:tcPr>
          <w:p w14:paraId="54DFA7BB" w14:textId="5D1FFA5F" w:rsidR="00A750AC" w:rsidRDefault="00A750AC" w:rsidP="00A750AC">
            <w:pPr>
              <w:jc w:val="center"/>
              <w:rPr>
                <w:sz w:val="18"/>
                <w:szCs w:val="18"/>
              </w:rPr>
            </w:pPr>
            <w:r>
              <w:rPr>
                <w:sz w:val="18"/>
                <w:szCs w:val="18"/>
              </w:rPr>
              <w:t>Ajuntament de Calaf</w:t>
            </w:r>
          </w:p>
        </w:tc>
        <w:tc>
          <w:tcPr>
            <w:tcW w:w="1984" w:type="dxa"/>
          </w:tcPr>
          <w:p w14:paraId="23328FB8" w14:textId="2ED4F1F1" w:rsidR="00A750AC" w:rsidRDefault="00A750AC" w:rsidP="00A750AC">
            <w:pPr>
              <w:jc w:val="center"/>
              <w:rPr>
                <w:sz w:val="18"/>
                <w:szCs w:val="18"/>
              </w:rPr>
            </w:pPr>
            <w:r>
              <w:rPr>
                <w:sz w:val="18"/>
                <w:szCs w:val="18"/>
              </w:rPr>
              <w:t>AFA</w:t>
            </w:r>
          </w:p>
        </w:tc>
        <w:tc>
          <w:tcPr>
            <w:tcW w:w="4253" w:type="dxa"/>
          </w:tcPr>
          <w:p w14:paraId="65C05710" w14:textId="3A5285D0" w:rsidR="00A750AC" w:rsidRDefault="00A750AC" w:rsidP="00A750AC">
            <w:pPr>
              <w:jc w:val="center"/>
              <w:rPr>
                <w:color w:val="000000"/>
                <w:sz w:val="18"/>
                <w:szCs w:val="18"/>
              </w:rPr>
            </w:pPr>
            <w:r>
              <w:rPr>
                <w:color w:val="000000"/>
                <w:sz w:val="18"/>
                <w:szCs w:val="18"/>
              </w:rPr>
              <w:t>Conveni de col·laboració per al control de les colònies de gats de carrer</w:t>
            </w:r>
          </w:p>
        </w:tc>
        <w:tc>
          <w:tcPr>
            <w:tcW w:w="2268" w:type="dxa"/>
          </w:tcPr>
          <w:p w14:paraId="1ED8FD1F" w14:textId="0AE45F8C" w:rsidR="00A750AC" w:rsidRDefault="00A750AC" w:rsidP="00A750AC">
            <w:pPr>
              <w:jc w:val="center"/>
              <w:rPr>
                <w:sz w:val="18"/>
                <w:szCs w:val="18"/>
              </w:rPr>
            </w:pPr>
            <w:r>
              <w:rPr>
                <w:sz w:val="18"/>
                <w:szCs w:val="18"/>
              </w:rPr>
              <w:t>500€</w:t>
            </w:r>
          </w:p>
        </w:tc>
        <w:tc>
          <w:tcPr>
            <w:tcW w:w="1417" w:type="dxa"/>
          </w:tcPr>
          <w:p w14:paraId="05734EDB" w14:textId="76322F4F" w:rsidR="00A750AC" w:rsidRDefault="00A750AC" w:rsidP="00A750AC">
            <w:pPr>
              <w:jc w:val="center"/>
              <w:rPr>
                <w:sz w:val="18"/>
                <w:szCs w:val="18"/>
              </w:rPr>
            </w:pPr>
            <w:r>
              <w:rPr>
                <w:sz w:val="18"/>
                <w:szCs w:val="18"/>
              </w:rPr>
              <w:t>2 anys</w:t>
            </w:r>
          </w:p>
        </w:tc>
        <w:tc>
          <w:tcPr>
            <w:tcW w:w="1491" w:type="dxa"/>
          </w:tcPr>
          <w:p w14:paraId="33A4CAB3" w14:textId="7E4DE567" w:rsidR="00A750AC" w:rsidRPr="006A72DA" w:rsidRDefault="00A750AC" w:rsidP="00A750AC">
            <w:pPr>
              <w:jc w:val="center"/>
              <w:rPr>
                <w:sz w:val="18"/>
                <w:szCs w:val="18"/>
              </w:rPr>
            </w:pPr>
            <w:r>
              <w:rPr>
                <w:sz w:val="18"/>
                <w:szCs w:val="18"/>
              </w:rPr>
              <w:t>No hi ha data, però es va publicar el 22 de juliol de 2016 fins el 22 de juliol del 2018</w:t>
            </w:r>
          </w:p>
        </w:tc>
      </w:tr>
      <w:bookmarkEnd w:id="0"/>
      <w:tr w:rsidR="00A750AC" w:rsidRPr="00F3164E" w14:paraId="41EFF14E" w14:textId="77777777" w:rsidTr="00CD6750">
        <w:trPr>
          <w:jc w:val="center"/>
        </w:trPr>
        <w:tc>
          <w:tcPr>
            <w:tcW w:w="1339" w:type="dxa"/>
          </w:tcPr>
          <w:p w14:paraId="6FA1806E" w14:textId="77777777" w:rsidR="00A750AC" w:rsidRDefault="00A750AC" w:rsidP="00A750AC">
            <w:pPr>
              <w:jc w:val="center"/>
              <w:rPr>
                <w:sz w:val="18"/>
                <w:szCs w:val="18"/>
              </w:rPr>
            </w:pPr>
          </w:p>
        </w:tc>
        <w:tc>
          <w:tcPr>
            <w:tcW w:w="1917" w:type="dxa"/>
          </w:tcPr>
          <w:p w14:paraId="21C8EF94" w14:textId="0D669C6D" w:rsidR="00A750AC" w:rsidRDefault="00A750AC" w:rsidP="00A750AC">
            <w:pPr>
              <w:jc w:val="center"/>
              <w:rPr>
                <w:sz w:val="18"/>
                <w:szCs w:val="18"/>
              </w:rPr>
            </w:pPr>
            <w:r>
              <w:rPr>
                <w:sz w:val="18"/>
                <w:szCs w:val="18"/>
              </w:rPr>
              <w:t>Ajuntament  de Calaf</w:t>
            </w:r>
          </w:p>
        </w:tc>
        <w:tc>
          <w:tcPr>
            <w:tcW w:w="1984" w:type="dxa"/>
          </w:tcPr>
          <w:p w14:paraId="349BBEBB" w14:textId="348BCCC0" w:rsidR="00A750AC" w:rsidRDefault="00A750AC" w:rsidP="00A750AC">
            <w:pPr>
              <w:jc w:val="center"/>
              <w:rPr>
                <w:sz w:val="18"/>
                <w:szCs w:val="18"/>
              </w:rPr>
            </w:pPr>
            <w:proofErr w:type="spellStart"/>
            <w:r>
              <w:rPr>
                <w:sz w:val="18"/>
                <w:szCs w:val="18"/>
              </w:rPr>
              <w:t>Cáritas</w:t>
            </w:r>
            <w:proofErr w:type="spellEnd"/>
            <w:r>
              <w:rPr>
                <w:sz w:val="18"/>
                <w:szCs w:val="18"/>
              </w:rPr>
              <w:t xml:space="preserve"> Diocesana - Vic</w:t>
            </w:r>
          </w:p>
        </w:tc>
        <w:tc>
          <w:tcPr>
            <w:tcW w:w="4253" w:type="dxa"/>
          </w:tcPr>
          <w:p w14:paraId="55F0EE17" w14:textId="723AC2B4" w:rsidR="00A750AC" w:rsidRDefault="00A750AC" w:rsidP="00A750AC">
            <w:pPr>
              <w:jc w:val="center"/>
              <w:rPr>
                <w:color w:val="000000"/>
                <w:sz w:val="18"/>
                <w:szCs w:val="18"/>
              </w:rPr>
            </w:pPr>
            <w:r>
              <w:rPr>
                <w:sz w:val="18"/>
                <w:szCs w:val="18"/>
              </w:rPr>
              <w:t>Gestió Servei Banc d’aliments</w:t>
            </w:r>
          </w:p>
        </w:tc>
        <w:tc>
          <w:tcPr>
            <w:tcW w:w="2268" w:type="dxa"/>
          </w:tcPr>
          <w:p w14:paraId="16EAC040" w14:textId="534C753E" w:rsidR="00A750AC" w:rsidRDefault="00A750AC" w:rsidP="00A750AC">
            <w:pPr>
              <w:jc w:val="center"/>
              <w:rPr>
                <w:sz w:val="18"/>
                <w:szCs w:val="18"/>
              </w:rPr>
            </w:pPr>
            <w:r>
              <w:rPr>
                <w:sz w:val="18"/>
                <w:szCs w:val="18"/>
              </w:rPr>
              <w:t>3.600€</w:t>
            </w:r>
          </w:p>
        </w:tc>
        <w:tc>
          <w:tcPr>
            <w:tcW w:w="1417" w:type="dxa"/>
          </w:tcPr>
          <w:p w14:paraId="46DE0D33" w14:textId="373A9D1F" w:rsidR="00A750AC" w:rsidRDefault="00A750AC" w:rsidP="00A750AC">
            <w:pPr>
              <w:jc w:val="center"/>
              <w:rPr>
                <w:sz w:val="18"/>
                <w:szCs w:val="18"/>
              </w:rPr>
            </w:pPr>
            <w:r>
              <w:rPr>
                <w:sz w:val="18"/>
                <w:szCs w:val="18"/>
              </w:rPr>
              <w:t>2 anys</w:t>
            </w:r>
          </w:p>
        </w:tc>
        <w:tc>
          <w:tcPr>
            <w:tcW w:w="1491" w:type="dxa"/>
          </w:tcPr>
          <w:p w14:paraId="4FAD2EF9" w14:textId="5EAA80AE" w:rsidR="00A750AC" w:rsidRPr="006A72DA" w:rsidRDefault="00A750AC" w:rsidP="00A750AC">
            <w:pPr>
              <w:jc w:val="center"/>
              <w:rPr>
                <w:sz w:val="18"/>
                <w:szCs w:val="18"/>
              </w:rPr>
            </w:pPr>
            <w:r>
              <w:rPr>
                <w:sz w:val="18"/>
                <w:szCs w:val="18"/>
              </w:rPr>
              <w:t>Del 8 de juliol de 2016 al 8 de juliol de 2018</w:t>
            </w:r>
          </w:p>
        </w:tc>
      </w:tr>
      <w:tr w:rsidR="00A750AC" w:rsidRPr="00F3164E" w14:paraId="6D935FD7" w14:textId="77777777" w:rsidTr="00CD6750">
        <w:trPr>
          <w:jc w:val="center"/>
        </w:trPr>
        <w:tc>
          <w:tcPr>
            <w:tcW w:w="1339" w:type="dxa"/>
          </w:tcPr>
          <w:p w14:paraId="13F2B855" w14:textId="77777777" w:rsidR="00A750AC" w:rsidRDefault="00A750AC" w:rsidP="00A750AC">
            <w:pPr>
              <w:jc w:val="center"/>
              <w:rPr>
                <w:sz w:val="18"/>
                <w:szCs w:val="18"/>
              </w:rPr>
            </w:pPr>
          </w:p>
        </w:tc>
        <w:tc>
          <w:tcPr>
            <w:tcW w:w="1917" w:type="dxa"/>
          </w:tcPr>
          <w:p w14:paraId="619649B4" w14:textId="4E178BEB" w:rsidR="00A750AC" w:rsidRDefault="00A750AC" w:rsidP="00A750AC">
            <w:pPr>
              <w:jc w:val="center"/>
              <w:rPr>
                <w:sz w:val="18"/>
                <w:szCs w:val="18"/>
              </w:rPr>
            </w:pPr>
            <w:r>
              <w:rPr>
                <w:sz w:val="18"/>
                <w:szCs w:val="18"/>
              </w:rPr>
              <w:t>Ajuntament de Calaf</w:t>
            </w:r>
          </w:p>
        </w:tc>
        <w:tc>
          <w:tcPr>
            <w:tcW w:w="1984" w:type="dxa"/>
          </w:tcPr>
          <w:p w14:paraId="5D965A67" w14:textId="785FA81C" w:rsidR="00A750AC" w:rsidRDefault="00A750AC" w:rsidP="00A750AC">
            <w:pPr>
              <w:jc w:val="center"/>
              <w:rPr>
                <w:sz w:val="18"/>
                <w:szCs w:val="18"/>
              </w:rPr>
            </w:pPr>
            <w:r>
              <w:rPr>
                <w:sz w:val="18"/>
                <w:szCs w:val="18"/>
              </w:rPr>
              <w:t>AMPA Escola Alta Segarra</w:t>
            </w:r>
          </w:p>
        </w:tc>
        <w:tc>
          <w:tcPr>
            <w:tcW w:w="4253" w:type="dxa"/>
          </w:tcPr>
          <w:p w14:paraId="6C16FD5A" w14:textId="08C1300A" w:rsidR="00A750AC" w:rsidRDefault="00A750AC" w:rsidP="00A750AC">
            <w:pPr>
              <w:jc w:val="center"/>
              <w:rPr>
                <w:color w:val="000000"/>
                <w:sz w:val="18"/>
                <w:szCs w:val="18"/>
              </w:rPr>
            </w:pPr>
            <w:r>
              <w:rPr>
                <w:color w:val="000000"/>
                <w:sz w:val="18"/>
                <w:szCs w:val="18"/>
              </w:rPr>
              <w:t>Per la organització de les caramelles 2016</w:t>
            </w:r>
          </w:p>
        </w:tc>
        <w:tc>
          <w:tcPr>
            <w:tcW w:w="2268" w:type="dxa"/>
          </w:tcPr>
          <w:p w14:paraId="49026107" w14:textId="765C9877" w:rsidR="00A750AC" w:rsidRDefault="00A750AC" w:rsidP="00A750AC">
            <w:pPr>
              <w:jc w:val="center"/>
              <w:rPr>
                <w:sz w:val="18"/>
                <w:szCs w:val="18"/>
              </w:rPr>
            </w:pPr>
            <w:r>
              <w:rPr>
                <w:color w:val="000000"/>
                <w:sz w:val="18"/>
                <w:szCs w:val="18"/>
              </w:rPr>
              <w:t>500€</w:t>
            </w:r>
          </w:p>
        </w:tc>
        <w:tc>
          <w:tcPr>
            <w:tcW w:w="1417" w:type="dxa"/>
          </w:tcPr>
          <w:p w14:paraId="7B5122C7" w14:textId="59520D35" w:rsidR="00A750AC" w:rsidRDefault="00A750AC" w:rsidP="00A750AC">
            <w:pPr>
              <w:jc w:val="center"/>
              <w:rPr>
                <w:sz w:val="18"/>
                <w:szCs w:val="18"/>
              </w:rPr>
            </w:pPr>
            <w:r>
              <w:rPr>
                <w:sz w:val="18"/>
                <w:szCs w:val="18"/>
              </w:rPr>
              <w:t>1 any</w:t>
            </w:r>
          </w:p>
        </w:tc>
        <w:tc>
          <w:tcPr>
            <w:tcW w:w="1491" w:type="dxa"/>
          </w:tcPr>
          <w:p w14:paraId="72B0394E" w14:textId="3BD18D62" w:rsidR="00A750AC" w:rsidRPr="006A72DA" w:rsidRDefault="00A750AC" w:rsidP="00A750AC">
            <w:pPr>
              <w:jc w:val="center"/>
              <w:rPr>
                <w:sz w:val="18"/>
                <w:szCs w:val="18"/>
              </w:rPr>
            </w:pPr>
            <w:r>
              <w:rPr>
                <w:color w:val="000000"/>
                <w:sz w:val="18"/>
                <w:szCs w:val="18"/>
              </w:rPr>
              <w:t>Del 22 de març de 2016 al 22 de març de 2017</w:t>
            </w:r>
          </w:p>
        </w:tc>
      </w:tr>
      <w:tr w:rsidR="00A750AC" w:rsidRPr="00F3164E" w14:paraId="30833162" w14:textId="77777777" w:rsidTr="00CD6750">
        <w:trPr>
          <w:jc w:val="center"/>
        </w:trPr>
        <w:tc>
          <w:tcPr>
            <w:tcW w:w="1339" w:type="dxa"/>
          </w:tcPr>
          <w:p w14:paraId="42F444A8" w14:textId="77777777" w:rsidR="00A750AC" w:rsidRDefault="00A750AC" w:rsidP="00A750AC">
            <w:pPr>
              <w:jc w:val="center"/>
              <w:rPr>
                <w:sz w:val="18"/>
                <w:szCs w:val="18"/>
              </w:rPr>
            </w:pPr>
          </w:p>
        </w:tc>
        <w:tc>
          <w:tcPr>
            <w:tcW w:w="1917" w:type="dxa"/>
          </w:tcPr>
          <w:p w14:paraId="2FFAB7A6" w14:textId="7129CE5A" w:rsidR="00A750AC" w:rsidRDefault="00A750AC" w:rsidP="00A750AC">
            <w:pPr>
              <w:jc w:val="center"/>
              <w:rPr>
                <w:sz w:val="18"/>
                <w:szCs w:val="18"/>
              </w:rPr>
            </w:pPr>
            <w:r>
              <w:rPr>
                <w:sz w:val="18"/>
                <w:szCs w:val="18"/>
              </w:rPr>
              <w:t>Ajuntament de Calaf</w:t>
            </w:r>
          </w:p>
        </w:tc>
        <w:tc>
          <w:tcPr>
            <w:tcW w:w="1984" w:type="dxa"/>
          </w:tcPr>
          <w:p w14:paraId="4064343F" w14:textId="6BDE4628" w:rsidR="00A750AC" w:rsidRDefault="00A750AC" w:rsidP="00A750AC">
            <w:pPr>
              <w:jc w:val="center"/>
              <w:rPr>
                <w:sz w:val="18"/>
                <w:szCs w:val="18"/>
              </w:rPr>
            </w:pPr>
            <w:r>
              <w:rPr>
                <w:sz w:val="18"/>
                <w:szCs w:val="18"/>
              </w:rPr>
              <w:t>AMPA Escola Alta Segarra</w:t>
            </w:r>
          </w:p>
        </w:tc>
        <w:tc>
          <w:tcPr>
            <w:tcW w:w="4253" w:type="dxa"/>
          </w:tcPr>
          <w:p w14:paraId="5F351FAA" w14:textId="49366949" w:rsidR="00A750AC" w:rsidRDefault="00A750AC" w:rsidP="00A750AC">
            <w:pPr>
              <w:jc w:val="center"/>
              <w:rPr>
                <w:color w:val="000000"/>
                <w:sz w:val="18"/>
                <w:szCs w:val="18"/>
              </w:rPr>
            </w:pPr>
            <w:r>
              <w:rPr>
                <w:color w:val="000000"/>
                <w:sz w:val="18"/>
                <w:szCs w:val="18"/>
              </w:rPr>
              <w:t>Per finançar tasques projecte anual</w:t>
            </w:r>
          </w:p>
        </w:tc>
        <w:tc>
          <w:tcPr>
            <w:tcW w:w="2268" w:type="dxa"/>
          </w:tcPr>
          <w:p w14:paraId="140CA13D" w14:textId="4771FFFE" w:rsidR="00A750AC" w:rsidRDefault="00A750AC" w:rsidP="00A750AC">
            <w:pPr>
              <w:jc w:val="center"/>
              <w:rPr>
                <w:sz w:val="18"/>
                <w:szCs w:val="18"/>
              </w:rPr>
            </w:pPr>
            <w:r>
              <w:rPr>
                <w:color w:val="000000"/>
                <w:sz w:val="18"/>
                <w:szCs w:val="18"/>
              </w:rPr>
              <w:t>800€</w:t>
            </w:r>
          </w:p>
        </w:tc>
        <w:tc>
          <w:tcPr>
            <w:tcW w:w="1417" w:type="dxa"/>
          </w:tcPr>
          <w:p w14:paraId="43926AE4" w14:textId="7B769161" w:rsidR="00A750AC" w:rsidRDefault="00A750AC" w:rsidP="00A750AC">
            <w:pPr>
              <w:jc w:val="center"/>
              <w:rPr>
                <w:sz w:val="18"/>
                <w:szCs w:val="18"/>
              </w:rPr>
            </w:pPr>
            <w:r>
              <w:rPr>
                <w:color w:val="000000"/>
                <w:sz w:val="18"/>
                <w:szCs w:val="18"/>
              </w:rPr>
              <w:t>1 any</w:t>
            </w:r>
          </w:p>
        </w:tc>
        <w:tc>
          <w:tcPr>
            <w:tcW w:w="1491" w:type="dxa"/>
          </w:tcPr>
          <w:p w14:paraId="631B7C7A" w14:textId="0EB43BD7" w:rsidR="00A750AC" w:rsidRPr="006A72DA" w:rsidRDefault="00A750AC" w:rsidP="00A750AC">
            <w:pPr>
              <w:jc w:val="center"/>
              <w:rPr>
                <w:sz w:val="18"/>
                <w:szCs w:val="18"/>
              </w:rPr>
            </w:pPr>
            <w:r>
              <w:rPr>
                <w:color w:val="000000"/>
                <w:sz w:val="18"/>
                <w:szCs w:val="18"/>
              </w:rPr>
              <w:t>Del 22 de març de 2016 al 22 de març de 2017</w:t>
            </w:r>
          </w:p>
        </w:tc>
      </w:tr>
      <w:tr w:rsidR="00A750AC" w:rsidRPr="00F3164E" w14:paraId="0316C347" w14:textId="77777777" w:rsidTr="00CD6750">
        <w:trPr>
          <w:jc w:val="center"/>
        </w:trPr>
        <w:tc>
          <w:tcPr>
            <w:tcW w:w="1339" w:type="dxa"/>
          </w:tcPr>
          <w:p w14:paraId="7CC9A7DB" w14:textId="77777777" w:rsidR="00A750AC" w:rsidRDefault="00A750AC" w:rsidP="00A750AC">
            <w:pPr>
              <w:jc w:val="center"/>
              <w:rPr>
                <w:sz w:val="18"/>
                <w:szCs w:val="18"/>
              </w:rPr>
            </w:pPr>
          </w:p>
        </w:tc>
        <w:tc>
          <w:tcPr>
            <w:tcW w:w="1917" w:type="dxa"/>
          </w:tcPr>
          <w:p w14:paraId="5F3969E1" w14:textId="1B4E1DF0" w:rsidR="00A750AC" w:rsidRDefault="00A750AC" w:rsidP="00A750AC">
            <w:pPr>
              <w:jc w:val="center"/>
              <w:rPr>
                <w:sz w:val="18"/>
                <w:szCs w:val="18"/>
              </w:rPr>
            </w:pPr>
            <w:r>
              <w:rPr>
                <w:sz w:val="18"/>
                <w:szCs w:val="18"/>
              </w:rPr>
              <w:t>Ajuntament de Calaf</w:t>
            </w:r>
          </w:p>
        </w:tc>
        <w:tc>
          <w:tcPr>
            <w:tcW w:w="1984" w:type="dxa"/>
          </w:tcPr>
          <w:p w14:paraId="389FB72D" w14:textId="1EDF3AF0" w:rsidR="00A750AC" w:rsidRDefault="00A750AC" w:rsidP="00A750AC">
            <w:pPr>
              <w:jc w:val="center"/>
              <w:rPr>
                <w:sz w:val="18"/>
                <w:szCs w:val="18"/>
              </w:rPr>
            </w:pPr>
            <w:r>
              <w:rPr>
                <w:sz w:val="18"/>
                <w:szCs w:val="18"/>
              </w:rPr>
              <w:t>AMPA Institut Alexandre de Riquer</w:t>
            </w:r>
          </w:p>
        </w:tc>
        <w:tc>
          <w:tcPr>
            <w:tcW w:w="4253" w:type="dxa"/>
          </w:tcPr>
          <w:p w14:paraId="62431C67" w14:textId="74E4BCE3" w:rsidR="00A750AC" w:rsidRDefault="00A750AC" w:rsidP="00A750AC">
            <w:pPr>
              <w:jc w:val="center"/>
              <w:rPr>
                <w:color w:val="000000"/>
                <w:sz w:val="18"/>
                <w:szCs w:val="18"/>
              </w:rPr>
            </w:pPr>
            <w:r>
              <w:rPr>
                <w:color w:val="000000"/>
                <w:sz w:val="18"/>
                <w:szCs w:val="18"/>
              </w:rPr>
              <w:t>Per finançar tasques projecte anual</w:t>
            </w:r>
          </w:p>
        </w:tc>
        <w:tc>
          <w:tcPr>
            <w:tcW w:w="2268" w:type="dxa"/>
          </w:tcPr>
          <w:p w14:paraId="43A57A34" w14:textId="062F370C" w:rsidR="00A750AC" w:rsidRDefault="00A750AC" w:rsidP="00A750AC">
            <w:pPr>
              <w:jc w:val="center"/>
              <w:rPr>
                <w:color w:val="000000"/>
                <w:sz w:val="18"/>
                <w:szCs w:val="18"/>
              </w:rPr>
            </w:pPr>
            <w:r>
              <w:rPr>
                <w:sz w:val="18"/>
                <w:szCs w:val="18"/>
              </w:rPr>
              <w:t>800€</w:t>
            </w:r>
          </w:p>
        </w:tc>
        <w:tc>
          <w:tcPr>
            <w:tcW w:w="1417" w:type="dxa"/>
          </w:tcPr>
          <w:p w14:paraId="3E4DEE1D" w14:textId="5C5F6E19" w:rsidR="00A750AC" w:rsidRDefault="00A750AC" w:rsidP="00A750AC">
            <w:pPr>
              <w:jc w:val="center"/>
              <w:rPr>
                <w:color w:val="000000"/>
                <w:sz w:val="18"/>
                <w:szCs w:val="18"/>
              </w:rPr>
            </w:pPr>
            <w:r>
              <w:rPr>
                <w:sz w:val="18"/>
                <w:szCs w:val="18"/>
              </w:rPr>
              <w:t>1 any</w:t>
            </w:r>
          </w:p>
        </w:tc>
        <w:tc>
          <w:tcPr>
            <w:tcW w:w="1491" w:type="dxa"/>
          </w:tcPr>
          <w:p w14:paraId="4EB4A47A" w14:textId="540F8B66" w:rsidR="00A750AC" w:rsidRDefault="00A750AC" w:rsidP="00A750AC">
            <w:pPr>
              <w:jc w:val="center"/>
              <w:rPr>
                <w:color w:val="000000"/>
                <w:sz w:val="18"/>
                <w:szCs w:val="18"/>
              </w:rPr>
            </w:pPr>
            <w:r>
              <w:rPr>
                <w:color w:val="000000"/>
                <w:sz w:val="18"/>
                <w:szCs w:val="18"/>
              </w:rPr>
              <w:t xml:space="preserve">Del 16 de març del 2016 </w:t>
            </w:r>
          </w:p>
        </w:tc>
      </w:tr>
      <w:tr w:rsidR="00A750AC" w:rsidRPr="00F3164E" w14:paraId="5F358772" w14:textId="77777777" w:rsidTr="00CD6750">
        <w:trPr>
          <w:jc w:val="center"/>
        </w:trPr>
        <w:tc>
          <w:tcPr>
            <w:tcW w:w="1339" w:type="dxa"/>
          </w:tcPr>
          <w:p w14:paraId="48351C29" w14:textId="77777777" w:rsidR="00A750AC" w:rsidRDefault="00A750AC" w:rsidP="00A750AC">
            <w:pPr>
              <w:jc w:val="center"/>
              <w:rPr>
                <w:sz w:val="18"/>
                <w:szCs w:val="18"/>
              </w:rPr>
            </w:pPr>
          </w:p>
        </w:tc>
        <w:tc>
          <w:tcPr>
            <w:tcW w:w="1917" w:type="dxa"/>
          </w:tcPr>
          <w:p w14:paraId="388633E0" w14:textId="239A1B73" w:rsidR="00A750AC" w:rsidRDefault="00A750AC" w:rsidP="00A750AC">
            <w:pPr>
              <w:jc w:val="center"/>
              <w:rPr>
                <w:sz w:val="18"/>
                <w:szCs w:val="18"/>
              </w:rPr>
            </w:pPr>
            <w:r>
              <w:rPr>
                <w:sz w:val="18"/>
                <w:szCs w:val="18"/>
              </w:rPr>
              <w:t>Ajuntament de Calaf</w:t>
            </w:r>
          </w:p>
        </w:tc>
        <w:tc>
          <w:tcPr>
            <w:tcW w:w="1984" w:type="dxa"/>
          </w:tcPr>
          <w:p w14:paraId="0F80F032" w14:textId="6A1BD375" w:rsidR="00A750AC" w:rsidRDefault="00A750AC" w:rsidP="00A750AC">
            <w:pPr>
              <w:jc w:val="center"/>
              <w:rPr>
                <w:sz w:val="18"/>
                <w:szCs w:val="18"/>
              </w:rPr>
            </w:pPr>
            <w:r>
              <w:rPr>
                <w:sz w:val="18"/>
                <w:szCs w:val="18"/>
              </w:rPr>
              <w:t>Bitxets 14</w:t>
            </w:r>
          </w:p>
        </w:tc>
        <w:tc>
          <w:tcPr>
            <w:tcW w:w="4253" w:type="dxa"/>
          </w:tcPr>
          <w:p w14:paraId="608B5D24" w14:textId="488C10B0" w:rsidR="00A750AC" w:rsidRDefault="00A750AC" w:rsidP="00A750AC">
            <w:pPr>
              <w:jc w:val="center"/>
              <w:rPr>
                <w:color w:val="000000"/>
                <w:sz w:val="18"/>
                <w:szCs w:val="18"/>
              </w:rPr>
            </w:pPr>
            <w:r>
              <w:rPr>
                <w:color w:val="000000"/>
                <w:sz w:val="18"/>
                <w:szCs w:val="18"/>
              </w:rPr>
              <w:t>Per finançar tasques projecte anual</w:t>
            </w:r>
          </w:p>
        </w:tc>
        <w:tc>
          <w:tcPr>
            <w:tcW w:w="2268" w:type="dxa"/>
          </w:tcPr>
          <w:p w14:paraId="5D812A02" w14:textId="4068F9F8" w:rsidR="00A750AC" w:rsidRDefault="00A750AC" w:rsidP="00A750AC">
            <w:pPr>
              <w:jc w:val="center"/>
              <w:rPr>
                <w:sz w:val="18"/>
                <w:szCs w:val="18"/>
              </w:rPr>
            </w:pPr>
            <w:r>
              <w:rPr>
                <w:sz w:val="18"/>
                <w:szCs w:val="18"/>
              </w:rPr>
              <w:t>800€</w:t>
            </w:r>
          </w:p>
        </w:tc>
        <w:tc>
          <w:tcPr>
            <w:tcW w:w="1417" w:type="dxa"/>
          </w:tcPr>
          <w:p w14:paraId="3F357933" w14:textId="164A6441" w:rsidR="00A750AC" w:rsidRDefault="00A750AC" w:rsidP="00A750AC">
            <w:pPr>
              <w:jc w:val="center"/>
              <w:rPr>
                <w:sz w:val="18"/>
                <w:szCs w:val="18"/>
              </w:rPr>
            </w:pPr>
            <w:r>
              <w:rPr>
                <w:sz w:val="18"/>
                <w:szCs w:val="18"/>
              </w:rPr>
              <w:t>1 any</w:t>
            </w:r>
          </w:p>
        </w:tc>
        <w:tc>
          <w:tcPr>
            <w:tcW w:w="1491" w:type="dxa"/>
          </w:tcPr>
          <w:p w14:paraId="017777A4" w14:textId="3EF4DE31" w:rsidR="00A750AC" w:rsidRDefault="00A750AC" w:rsidP="00A750AC">
            <w:pPr>
              <w:jc w:val="center"/>
              <w:rPr>
                <w:color w:val="000000"/>
                <w:sz w:val="18"/>
                <w:szCs w:val="18"/>
              </w:rPr>
            </w:pPr>
            <w:r>
              <w:rPr>
                <w:sz w:val="18"/>
                <w:szCs w:val="18"/>
              </w:rPr>
              <w:t>Del 17 de novembre de 2017 al 17 de novembre de 2018</w:t>
            </w:r>
          </w:p>
        </w:tc>
      </w:tr>
      <w:tr w:rsidR="00A750AC" w:rsidRPr="00F3164E" w14:paraId="67C78008" w14:textId="77777777" w:rsidTr="00CD6750">
        <w:trPr>
          <w:jc w:val="center"/>
        </w:trPr>
        <w:tc>
          <w:tcPr>
            <w:tcW w:w="1339" w:type="dxa"/>
          </w:tcPr>
          <w:p w14:paraId="3BD5D63D" w14:textId="77777777" w:rsidR="00A750AC" w:rsidRDefault="00A750AC" w:rsidP="00A750AC">
            <w:pPr>
              <w:jc w:val="center"/>
              <w:rPr>
                <w:sz w:val="18"/>
                <w:szCs w:val="18"/>
              </w:rPr>
            </w:pPr>
          </w:p>
        </w:tc>
        <w:tc>
          <w:tcPr>
            <w:tcW w:w="1917" w:type="dxa"/>
          </w:tcPr>
          <w:p w14:paraId="1588AC0B" w14:textId="6B87906A" w:rsidR="00A750AC" w:rsidRDefault="00A750AC" w:rsidP="00A750AC">
            <w:pPr>
              <w:jc w:val="center"/>
              <w:rPr>
                <w:sz w:val="18"/>
                <w:szCs w:val="18"/>
              </w:rPr>
            </w:pPr>
            <w:r>
              <w:rPr>
                <w:sz w:val="18"/>
                <w:szCs w:val="18"/>
              </w:rPr>
              <w:t>Ajuntament de Calaf</w:t>
            </w:r>
          </w:p>
        </w:tc>
        <w:tc>
          <w:tcPr>
            <w:tcW w:w="1984" w:type="dxa"/>
          </w:tcPr>
          <w:p w14:paraId="373CE4AF" w14:textId="4ABC26B9" w:rsidR="00A750AC" w:rsidRDefault="00A750AC" w:rsidP="00A750AC">
            <w:pPr>
              <w:jc w:val="center"/>
              <w:rPr>
                <w:sz w:val="18"/>
                <w:szCs w:val="18"/>
              </w:rPr>
            </w:pPr>
            <w:r>
              <w:rPr>
                <w:sz w:val="18"/>
                <w:szCs w:val="18"/>
              </w:rPr>
              <w:t>Esplai de la Gent Gran</w:t>
            </w:r>
          </w:p>
        </w:tc>
        <w:tc>
          <w:tcPr>
            <w:tcW w:w="4253" w:type="dxa"/>
          </w:tcPr>
          <w:p w14:paraId="361DDA60" w14:textId="2F26568F" w:rsidR="00A750AC" w:rsidRDefault="00A750AC" w:rsidP="00A750AC">
            <w:pPr>
              <w:jc w:val="center"/>
              <w:rPr>
                <w:color w:val="000000"/>
                <w:sz w:val="18"/>
                <w:szCs w:val="18"/>
              </w:rPr>
            </w:pPr>
            <w:r>
              <w:rPr>
                <w:color w:val="000000"/>
                <w:sz w:val="18"/>
                <w:szCs w:val="18"/>
              </w:rPr>
              <w:t>Per finançar tasques activitats que organitzen</w:t>
            </w:r>
          </w:p>
        </w:tc>
        <w:tc>
          <w:tcPr>
            <w:tcW w:w="2268" w:type="dxa"/>
          </w:tcPr>
          <w:p w14:paraId="324F75AF" w14:textId="6CD36D22" w:rsidR="00A750AC" w:rsidRDefault="00A750AC" w:rsidP="00A750AC">
            <w:pPr>
              <w:jc w:val="center"/>
              <w:rPr>
                <w:sz w:val="18"/>
                <w:szCs w:val="18"/>
              </w:rPr>
            </w:pPr>
            <w:r>
              <w:rPr>
                <w:sz w:val="18"/>
                <w:szCs w:val="18"/>
              </w:rPr>
              <w:t>12.000€</w:t>
            </w:r>
          </w:p>
        </w:tc>
        <w:tc>
          <w:tcPr>
            <w:tcW w:w="1417" w:type="dxa"/>
          </w:tcPr>
          <w:p w14:paraId="2D628820" w14:textId="060EB29B" w:rsidR="00A750AC" w:rsidRDefault="00A750AC" w:rsidP="00A750AC">
            <w:pPr>
              <w:jc w:val="center"/>
              <w:rPr>
                <w:sz w:val="18"/>
                <w:szCs w:val="18"/>
              </w:rPr>
            </w:pPr>
            <w:r>
              <w:rPr>
                <w:sz w:val="18"/>
                <w:szCs w:val="18"/>
              </w:rPr>
              <w:t>1 any</w:t>
            </w:r>
          </w:p>
        </w:tc>
        <w:tc>
          <w:tcPr>
            <w:tcW w:w="1491" w:type="dxa"/>
          </w:tcPr>
          <w:p w14:paraId="380D0D64" w14:textId="7CE6A485" w:rsidR="00A750AC" w:rsidRDefault="00A750AC" w:rsidP="00A750AC">
            <w:pPr>
              <w:jc w:val="center"/>
              <w:rPr>
                <w:sz w:val="18"/>
                <w:szCs w:val="18"/>
              </w:rPr>
            </w:pPr>
            <w:r>
              <w:rPr>
                <w:color w:val="000000"/>
                <w:sz w:val="18"/>
                <w:szCs w:val="18"/>
              </w:rPr>
              <w:t>Del 31 de desembre de 2015 al 31 de desembre de 2016</w:t>
            </w:r>
          </w:p>
        </w:tc>
      </w:tr>
      <w:tr w:rsidR="00A750AC" w:rsidRPr="00F3164E" w14:paraId="3BBCD985" w14:textId="77777777" w:rsidTr="00CD6750">
        <w:trPr>
          <w:jc w:val="center"/>
        </w:trPr>
        <w:tc>
          <w:tcPr>
            <w:tcW w:w="1339" w:type="dxa"/>
          </w:tcPr>
          <w:p w14:paraId="54B36B9D" w14:textId="77777777" w:rsidR="00A750AC" w:rsidRDefault="00A750AC" w:rsidP="00A750AC">
            <w:pPr>
              <w:jc w:val="center"/>
              <w:rPr>
                <w:sz w:val="18"/>
                <w:szCs w:val="18"/>
              </w:rPr>
            </w:pPr>
          </w:p>
        </w:tc>
        <w:tc>
          <w:tcPr>
            <w:tcW w:w="1917" w:type="dxa"/>
          </w:tcPr>
          <w:p w14:paraId="02345263" w14:textId="56F1A911" w:rsidR="00A750AC" w:rsidRDefault="00A750AC" w:rsidP="00A750AC">
            <w:pPr>
              <w:jc w:val="center"/>
              <w:rPr>
                <w:sz w:val="18"/>
                <w:szCs w:val="18"/>
              </w:rPr>
            </w:pPr>
            <w:r>
              <w:rPr>
                <w:sz w:val="18"/>
                <w:szCs w:val="18"/>
              </w:rPr>
              <w:t>Ajuntament de Calaf</w:t>
            </w:r>
          </w:p>
        </w:tc>
        <w:tc>
          <w:tcPr>
            <w:tcW w:w="1984" w:type="dxa"/>
          </w:tcPr>
          <w:p w14:paraId="2C49461B" w14:textId="0FEFE4A5" w:rsidR="00A750AC" w:rsidRDefault="00A750AC" w:rsidP="00A750AC">
            <w:pPr>
              <w:jc w:val="center"/>
              <w:rPr>
                <w:sz w:val="18"/>
                <w:szCs w:val="18"/>
              </w:rPr>
            </w:pPr>
            <w:r>
              <w:rPr>
                <w:sz w:val="18"/>
                <w:szCs w:val="18"/>
              </w:rPr>
              <w:t>AMPA Llar d’Infants municipal “La Boireta”</w:t>
            </w:r>
          </w:p>
        </w:tc>
        <w:tc>
          <w:tcPr>
            <w:tcW w:w="4253" w:type="dxa"/>
          </w:tcPr>
          <w:p w14:paraId="12133EC0" w14:textId="01233DE6" w:rsidR="00A750AC" w:rsidRDefault="00A750AC" w:rsidP="00A750AC">
            <w:pPr>
              <w:jc w:val="center"/>
              <w:rPr>
                <w:color w:val="000000"/>
                <w:sz w:val="18"/>
                <w:szCs w:val="18"/>
              </w:rPr>
            </w:pPr>
            <w:r>
              <w:rPr>
                <w:color w:val="000000"/>
                <w:sz w:val="18"/>
                <w:szCs w:val="18"/>
              </w:rPr>
              <w:t>Per finançar tasques projecte anual</w:t>
            </w:r>
          </w:p>
        </w:tc>
        <w:tc>
          <w:tcPr>
            <w:tcW w:w="2268" w:type="dxa"/>
          </w:tcPr>
          <w:p w14:paraId="075AF411" w14:textId="400A5D9F" w:rsidR="00A750AC" w:rsidRDefault="00A750AC" w:rsidP="00A750AC">
            <w:pPr>
              <w:jc w:val="center"/>
              <w:rPr>
                <w:sz w:val="18"/>
                <w:szCs w:val="18"/>
              </w:rPr>
            </w:pPr>
            <w:r>
              <w:rPr>
                <w:sz w:val="18"/>
                <w:szCs w:val="18"/>
              </w:rPr>
              <w:t>400€</w:t>
            </w:r>
          </w:p>
        </w:tc>
        <w:tc>
          <w:tcPr>
            <w:tcW w:w="1417" w:type="dxa"/>
          </w:tcPr>
          <w:p w14:paraId="4751D903" w14:textId="68B67806" w:rsidR="00A750AC" w:rsidRDefault="00A750AC" w:rsidP="00A750AC">
            <w:pPr>
              <w:jc w:val="center"/>
              <w:rPr>
                <w:sz w:val="18"/>
                <w:szCs w:val="18"/>
              </w:rPr>
            </w:pPr>
            <w:r>
              <w:rPr>
                <w:sz w:val="18"/>
                <w:szCs w:val="18"/>
              </w:rPr>
              <w:t>1 any</w:t>
            </w:r>
          </w:p>
        </w:tc>
        <w:tc>
          <w:tcPr>
            <w:tcW w:w="1491" w:type="dxa"/>
          </w:tcPr>
          <w:p w14:paraId="29FF21B5" w14:textId="3B276CA0" w:rsidR="00A750AC" w:rsidRDefault="00A750AC" w:rsidP="00A750AC">
            <w:pPr>
              <w:jc w:val="center"/>
              <w:rPr>
                <w:color w:val="000000"/>
                <w:sz w:val="18"/>
                <w:szCs w:val="18"/>
              </w:rPr>
            </w:pPr>
            <w:r>
              <w:rPr>
                <w:sz w:val="18"/>
                <w:szCs w:val="18"/>
              </w:rPr>
              <w:t xml:space="preserve">Del 7 d’octubre de 2016 al 7 </w:t>
            </w:r>
            <w:r>
              <w:rPr>
                <w:sz w:val="18"/>
                <w:szCs w:val="18"/>
              </w:rPr>
              <w:lastRenderedPageBreak/>
              <w:t>d’octubre de 2017</w:t>
            </w:r>
          </w:p>
        </w:tc>
      </w:tr>
    </w:tbl>
    <w:p w14:paraId="53A37191" w14:textId="29AB1ED1" w:rsidR="00683A84" w:rsidRPr="006557A9" w:rsidRDefault="00683A84" w:rsidP="006557A9"/>
    <w:sectPr w:rsidR="00683A84" w:rsidRPr="006557A9" w:rsidSect="00F3164E">
      <w:headerReference w:type="default" r:id="rId7"/>
      <w:footerReference w:type="even" r:id="rId8"/>
      <w:footerReference w:type="default" r:id="rId9"/>
      <w:headerReference w:type="first" r:id="rId10"/>
      <w:footerReference w:type="first" r:id="rId11"/>
      <w:pgSz w:w="16840" w:h="11900" w:orient="landscape"/>
      <w:pgMar w:top="1599" w:right="2347"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F0E47D" w14:textId="77777777" w:rsidR="004F114A" w:rsidRDefault="004F114A" w:rsidP="001A3CBE">
      <w:r>
        <w:separator/>
      </w:r>
    </w:p>
  </w:endnote>
  <w:endnote w:type="continuationSeparator" w:id="0">
    <w:p w14:paraId="07F9C6E3" w14:textId="77777777" w:rsidR="004F114A" w:rsidRDefault="004F114A" w:rsidP="001A3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2052D" w14:textId="77777777" w:rsidR="001A3CBE" w:rsidRDefault="001A3CBE" w:rsidP="004E335F">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B0433F8" w14:textId="77777777" w:rsidR="007D03F9" w:rsidRDefault="007D03F9" w:rsidP="001A3CBE">
    <w:pPr>
      <w:pStyle w:val="Piedepgina"/>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382FC0CC" w14:textId="77777777" w:rsidR="007D03F9" w:rsidRDefault="007D03F9" w:rsidP="001A3CB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D4CF0" w14:textId="6DE3051E" w:rsidR="001A3CBE" w:rsidRPr="001A3CBE" w:rsidRDefault="001A3CBE" w:rsidP="004E335F">
    <w:pPr>
      <w:pStyle w:val="Piedepgina"/>
      <w:framePr w:wrap="none" w:vAnchor="text" w:hAnchor="margin" w:xAlign="right" w:y="1"/>
      <w:rPr>
        <w:rStyle w:val="Nmerodepgina"/>
        <w:sz w:val="20"/>
      </w:rPr>
    </w:pPr>
    <w:r w:rsidRPr="001A3CBE">
      <w:rPr>
        <w:rStyle w:val="Nmerodepgina"/>
        <w:sz w:val="20"/>
      </w:rPr>
      <w:fldChar w:fldCharType="begin"/>
    </w:r>
    <w:r w:rsidRPr="001A3CBE">
      <w:rPr>
        <w:rStyle w:val="Nmerodepgina"/>
        <w:sz w:val="20"/>
      </w:rPr>
      <w:instrText xml:space="preserve">PAGE  </w:instrText>
    </w:r>
    <w:r w:rsidRPr="001A3CBE">
      <w:rPr>
        <w:rStyle w:val="Nmerodepgina"/>
        <w:sz w:val="20"/>
      </w:rPr>
      <w:fldChar w:fldCharType="separate"/>
    </w:r>
    <w:r w:rsidR="0023166B">
      <w:rPr>
        <w:rStyle w:val="Nmerodepgina"/>
        <w:noProof/>
        <w:sz w:val="20"/>
      </w:rPr>
      <w:t>4</w:t>
    </w:r>
    <w:r w:rsidRPr="001A3CBE">
      <w:rPr>
        <w:rStyle w:val="Nmerodepgina"/>
        <w:sz w:val="20"/>
      </w:rPr>
      <w:fldChar w:fldCharType="end"/>
    </w:r>
  </w:p>
  <w:p w14:paraId="4148B7F8" w14:textId="6E34FDF0" w:rsidR="007D03F9" w:rsidRPr="007D03F9" w:rsidRDefault="007D03F9" w:rsidP="001A3CBE">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780988" w14:textId="2607C943" w:rsidR="00C01C00" w:rsidRPr="00C01C00" w:rsidRDefault="00C01C00" w:rsidP="004E335F">
    <w:pPr>
      <w:pStyle w:val="Piedepgina"/>
      <w:framePr w:wrap="none" w:vAnchor="text" w:hAnchor="margin" w:xAlign="right" w:y="1"/>
      <w:rPr>
        <w:rStyle w:val="Nmerodepgina"/>
        <w:sz w:val="20"/>
      </w:rPr>
    </w:pPr>
    <w:r w:rsidRPr="00C01C00">
      <w:rPr>
        <w:rStyle w:val="Nmerodepgina"/>
        <w:sz w:val="20"/>
      </w:rPr>
      <w:fldChar w:fldCharType="begin"/>
    </w:r>
    <w:r w:rsidRPr="00C01C00">
      <w:rPr>
        <w:rStyle w:val="Nmerodepgina"/>
        <w:sz w:val="20"/>
      </w:rPr>
      <w:instrText xml:space="preserve">PAGE  </w:instrText>
    </w:r>
    <w:r w:rsidRPr="00C01C00">
      <w:rPr>
        <w:rStyle w:val="Nmerodepgina"/>
        <w:sz w:val="20"/>
      </w:rPr>
      <w:fldChar w:fldCharType="separate"/>
    </w:r>
    <w:r w:rsidR="0023166B">
      <w:rPr>
        <w:rStyle w:val="Nmerodepgina"/>
        <w:noProof/>
        <w:sz w:val="20"/>
      </w:rPr>
      <w:t>1</w:t>
    </w:r>
    <w:r w:rsidRPr="00C01C00">
      <w:rPr>
        <w:rStyle w:val="Nmerodepgina"/>
        <w:sz w:val="20"/>
      </w:rPr>
      <w:fldChar w:fldCharType="end"/>
    </w:r>
  </w:p>
  <w:p w14:paraId="19EAD9B8" w14:textId="77777777" w:rsidR="001A3CBE" w:rsidRDefault="001A3CBE" w:rsidP="00C01C0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11F82E" w14:textId="77777777" w:rsidR="004F114A" w:rsidRDefault="004F114A" w:rsidP="001A3CBE">
      <w:r>
        <w:separator/>
      </w:r>
    </w:p>
  </w:footnote>
  <w:footnote w:type="continuationSeparator" w:id="0">
    <w:p w14:paraId="732B34B8" w14:textId="77777777" w:rsidR="004F114A" w:rsidRDefault="004F114A" w:rsidP="001A3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28290" w14:textId="77777777" w:rsidR="00296490" w:rsidRDefault="00296490" w:rsidP="001A3CBE">
    <w:pPr>
      <w:pStyle w:val="Encabezado"/>
    </w:pPr>
  </w:p>
  <w:p w14:paraId="58465CD5" w14:textId="77777777" w:rsidR="00296490" w:rsidRDefault="00296490" w:rsidP="001A3CBE">
    <w:pPr>
      <w:pStyle w:val="Encabezado"/>
    </w:pPr>
  </w:p>
  <w:p w14:paraId="05705B21" w14:textId="77777777" w:rsidR="00296490" w:rsidRDefault="00296490" w:rsidP="001A3CBE">
    <w:pPr>
      <w:pStyle w:val="Encabezado"/>
    </w:pPr>
  </w:p>
  <w:p w14:paraId="01C5E2A9" w14:textId="4264C52C" w:rsidR="001A3CBE" w:rsidRDefault="00EC5F7E" w:rsidP="001A3CBE">
    <w:pPr>
      <w:pStyle w:val="Encabezado"/>
    </w:pPr>
    <w:r>
      <w:rPr>
        <w:noProof/>
        <w:lang w:val="es-ES" w:eastAsia="es-ES"/>
      </w:rPr>
      <w:drawing>
        <wp:anchor distT="0" distB="0" distL="114300" distR="114300" simplePos="0" relativeHeight="251665408" behindDoc="0" locked="0" layoutInCell="1" allowOverlap="1" wp14:anchorId="753ED381" wp14:editId="28BF0808">
          <wp:simplePos x="0" y="0"/>
          <wp:positionH relativeFrom="page">
            <wp:posOffset>6552565</wp:posOffset>
          </wp:positionH>
          <wp:positionV relativeFrom="page">
            <wp:posOffset>540385</wp:posOffset>
          </wp:positionV>
          <wp:extent cx="428400" cy="518400"/>
          <wp:effectExtent l="0" t="0" r="381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jcalaf-esc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28400" cy="518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3FE74D" w14:textId="77777777" w:rsidR="00296490" w:rsidRDefault="00296490">
    <w:pPr>
      <w:pStyle w:val="Encabezado"/>
    </w:pPr>
  </w:p>
  <w:p w14:paraId="542C81D9" w14:textId="77777777" w:rsidR="00296490" w:rsidRDefault="00296490">
    <w:pPr>
      <w:pStyle w:val="Encabezado"/>
    </w:pPr>
  </w:p>
  <w:p w14:paraId="687EDEBF" w14:textId="77777777" w:rsidR="00296490" w:rsidRDefault="00296490">
    <w:pPr>
      <w:pStyle w:val="Encabezado"/>
    </w:pPr>
  </w:p>
  <w:p w14:paraId="24EA8029" w14:textId="77777777" w:rsidR="00296490" w:rsidRDefault="00296490">
    <w:pPr>
      <w:pStyle w:val="Encabezado"/>
    </w:pPr>
  </w:p>
  <w:p w14:paraId="16A73E0C" w14:textId="55BBE91A" w:rsidR="001A3CBE" w:rsidRDefault="001A3CBE">
    <w:pPr>
      <w:pStyle w:val="Encabezado"/>
    </w:pPr>
    <w:r w:rsidRPr="001A3CBE">
      <w:rPr>
        <w:noProof/>
        <w:lang w:val="es-ES" w:eastAsia="es-ES"/>
      </w:rPr>
      <w:drawing>
        <wp:anchor distT="0" distB="0" distL="114300" distR="114300" simplePos="0" relativeHeight="251664384" behindDoc="0" locked="0" layoutInCell="1" allowOverlap="1" wp14:anchorId="208F001E" wp14:editId="5CD5D338">
          <wp:simplePos x="0" y="0"/>
          <wp:positionH relativeFrom="page">
            <wp:posOffset>485140</wp:posOffset>
          </wp:positionH>
          <wp:positionV relativeFrom="page">
            <wp:posOffset>9335135</wp:posOffset>
          </wp:positionV>
          <wp:extent cx="54000" cy="5364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jcalaf-nif-vertica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000" cy="536400"/>
                  </a:xfrm>
                  <a:prstGeom prst="rect">
                    <a:avLst/>
                  </a:prstGeom>
                </pic:spPr>
              </pic:pic>
            </a:graphicData>
          </a:graphic>
          <wp14:sizeRelH relativeFrom="margin">
            <wp14:pctWidth>0</wp14:pctWidth>
          </wp14:sizeRelH>
          <wp14:sizeRelV relativeFrom="margin">
            <wp14:pctHeight>0</wp14:pctHeight>
          </wp14:sizeRelV>
        </wp:anchor>
      </w:drawing>
    </w:r>
    <w:r w:rsidRPr="001A3CBE">
      <w:rPr>
        <w:noProof/>
        <w:lang w:val="es-ES" w:eastAsia="es-ES"/>
      </w:rPr>
      <w:drawing>
        <wp:anchor distT="0" distB="0" distL="114300" distR="114300" simplePos="0" relativeHeight="251663360" behindDoc="0" locked="0" layoutInCell="1" allowOverlap="1" wp14:anchorId="7F71CCF4" wp14:editId="39845D1B">
          <wp:simplePos x="0" y="0"/>
          <wp:positionH relativeFrom="page">
            <wp:posOffset>6301105</wp:posOffset>
          </wp:positionH>
          <wp:positionV relativeFrom="page">
            <wp:posOffset>539115</wp:posOffset>
          </wp:positionV>
          <wp:extent cx="680400" cy="529200"/>
          <wp:effectExtent l="0" t="0" r="5715"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jcalaf-adreça-correu.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80400" cy="529200"/>
                  </a:xfrm>
                  <a:prstGeom prst="rect">
                    <a:avLst/>
                  </a:prstGeom>
                </pic:spPr>
              </pic:pic>
            </a:graphicData>
          </a:graphic>
          <wp14:sizeRelH relativeFrom="margin">
            <wp14:pctWidth>0</wp14:pctWidth>
          </wp14:sizeRelH>
          <wp14:sizeRelV relativeFrom="margin">
            <wp14:pctHeight>0</wp14:pctHeight>
          </wp14:sizeRelV>
        </wp:anchor>
      </w:drawing>
    </w:r>
    <w:r w:rsidRPr="001A3CBE">
      <w:rPr>
        <w:noProof/>
        <w:lang w:val="es-ES" w:eastAsia="es-ES"/>
      </w:rPr>
      <w:drawing>
        <wp:anchor distT="0" distB="0" distL="114300" distR="114300" simplePos="0" relativeHeight="251662336" behindDoc="0" locked="0" layoutInCell="1" allowOverlap="1" wp14:anchorId="17F9B078" wp14:editId="6D7EE485">
          <wp:simplePos x="0" y="0"/>
          <wp:positionH relativeFrom="page">
            <wp:posOffset>540385</wp:posOffset>
          </wp:positionH>
          <wp:positionV relativeFrom="page">
            <wp:posOffset>540385</wp:posOffset>
          </wp:positionV>
          <wp:extent cx="1378800" cy="5184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jcalaf-logo.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78800" cy="51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6"/>
    <w:lvl w:ilvl="0">
      <w:numFmt w:val="bullet"/>
      <w:lvlText w:val=""/>
      <w:lvlJc w:val="left"/>
      <w:pPr>
        <w:tabs>
          <w:tab w:val="num" w:pos="0"/>
        </w:tabs>
        <w:ind w:left="720" w:hanging="360"/>
      </w:pPr>
      <w:rPr>
        <w:rFonts w:ascii="Symbol" w:hAnsi="Symbol" w:cs="Symbol"/>
        <w:sz w:val="20"/>
        <w:szCs w:val="24"/>
        <w:lang w:val="ca-ES"/>
      </w:rPr>
    </w:lvl>
    <w:lvl w:ilvl="1">
      <w:numFmt w:val="bullet"/>
      <w:lvlText w:val="o"/>
      <w:lvlJc w:val="left"/>
      <w:pPr>
        <w:tabs>
          <w:tab w:val="num" w:pos="0"/>
        </w:tabs>
        <w:ind w:left="1440" w:hanging="360"/>
      </w:pPr>
      <w:rPr>
        <w:rFonts w:ascii="Courier New" w:hAnsi="Courier New" w:cs="Courier New"/>
      </w:rPr>
    </w:lvl>
    <w:lvl w:ilvl="2">
      <w:numFmt w:val="bullet"/>
      <w:lvlText w:val=""/>
      <w:lvlJc w:val="left"/>
      <w:pPr>
        <w:tabs>
          <w:tab w:val="num" w:pos="0"/>
        </w:tabs>
        <w:ind w:left="2160" w:hanging="360"/>
      </w:pPr>
      <w:rPr>
        <w:rFonts w:ascii="Wingdings" w:hAnsi="Wingdings" w:cs="Wingdings"/>
      </w:rPr>
    </w:lvl>
    <w:lvl w:ilvl="3">
      <w:numFmt w:val="bullet"/>
      <w:lvlText w:val=""/>
      <w:lvlJc w:val="left"/>
      <w:pPr>
        <w:tabs>
          <w:tab w:val="num" w:pos="0"/>
        </w:tabs>
        <w:ind w:left="2880" w:hanging="360"/>
      </w:pPr>
      <w:rPr>
        <w:rFonts w:ascii="Symbol" w:hAnsi="Symbol" w:cs="Symbol"/>
      </w:rPr>
    </w:lvl>
    <w:lvl w:ilvl="4">
      <w:numFmt w:val="bullet"/>
      <w:lvlText w:val="o"/>
      <w:lvlJc w:val="left"/>
      <w:pPr>
        <w:tabs>
          <w:tab w:val="num" w:pos="0"/>
        </w:tabs>
        <w:ind w:left="3600" w:hanging="360"/>
      </w:pPr>
      <w:rPr>
        <w:rFonts w:ascii="Courier New" w:hAnsi="Courier New" w:cs="Courier New"/>
      </w:rPr>
    </w:lvl>
    <w:lvl w:ilvl="5">
      <w:numFmt w:val="bullet"/>
      <w:lvlText w:val=""/>
      <w:lvlJc w:val="left"/>
      <w:pPr>
        <w:tabs>
          <w:tab w:val="num" w:pos="0"/>
        </w:tabs>
        <w:ind w:left="4320" w:hanging="360"/>
      </w:pPr>
      <w:rPr>
        <w:rFonts w:ascii="Wingdings" w:hAnsi="Wingdings" w:cs="Wingdings"/>
      </w:rPr>
    </w:lvl>
    <w:lvl w:ilvl="6">
      <w:numFmt w:val="bullet"/>
      <w:lvlText w:val=""/>
      <w:lvlJc w:val="left"/>
      <w:pPr>
        <w:tabs>
          <w:tab w:val="num" w:pos="0"/>
        </w:tabs>
        <w:ind w:left="5040" w:hanging="360"/>
      </w:pPr>
      <w:rPr>
        <w:rFonts w:ascii="Symbol" w:hAnsi="Symbol" w:cs="Symbol"/>
      </w:rPr>
    </w:lvl>
    <w:lvl w:ilvl="7">
      <w:numFmt w:val="bullet"/>
      <w:lvlText w:val="o"/>
      <w:lvlJc w:val="left"/>
      <w:pPr>
        <w:tabs>
          <w:tab w:val="num" w:pos="0"/>
        </w:tabs>
        <w:ind w:left="5760" w:hanging="360"/>
      </w:pPr>
      <w:rPr>
        <w:rFonts w:ascii="Courier New" w:hAnsi="Courier New" w:cs="Courier New"/>
      </w:rPr>
    </w:lvl>
    <w:lvl w:ilvl="8">
      <w:numFmt w:val="bullet"/>
      <w:lvlText w:val=""/>
      <w:lvlJc w:val="left"/>
      <w:pPr>
        <w:tabs>
          <w:tab w:val="num" w:pos="0"/>
        </w:tabs>
        <w:ind w:left="6480" w:hanging="360"/>
      </w:pPr>
      <w:rPr>
        <w:rFonts w:ascii="Wingdings" w:hAnsi="Wingdings" w:cs="Wingdings"/>
      </w:rPr>
    </w:lvl>
  </w:abstractNum>
  <w:abstractNum w:abstractNumId="1" w15:restartNumberingAfterBreak="0">
    <w:nsid w:val="00000003"/>
    <w:multiLevelType w:val="multilevel"/>
    <w:tmpl w:val="00000003"/>
    <w:name w:val="WW8Num7"/>
    <w:lvl w:ilvl="0">
      <w:start w:val="1"/>
      <w:numFmt w:val="upperLetter"/>
      <w:lvlText w:val="%1."/>
      <w:lvlJc w:val="left"/>
      <w:pPr>
        <w:tabs>
          <w:tab w:val="num" w:pos="0"/>
        </w:tabs>
        <w:ind w:left="720" w:hanging="360"/>
      </w:pPr>
      <w:rPr>
        <w:rFonts w:ascii="Arial" w:eastAsia="Times New Roman" w:hAnsi="Arial" w:cs="Arial"/>
        <w:i w:val="0"/>
        <w:sz w:val="20"/>
        <w:szCs w:val="24"/>
        <w:lang w:val="ca-ES"/>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 w15:restartNumberingAfterBreak="0">
    <w:nsid w:val="00000004"/>
    <w:multiLevelType w:val="singleLevel"/>
    <w:tmpl w:val="00000004"/>
    <w:name w:val="WW8Num11"/>
    <w:lvl w:ilvl="0">
      <w:numFmt w:val="bullet"/>
      <w:lvlText w:val="-"/>
      <w:lvlJc w:val="left"/>
      <w:pPr>
        <w:tabs>
          <w:tab w:val="num" w:pos="0"/>
        </w:tabs>
        <w:ind w:left="720" w:hanging="360"/>
      </w:pPr>
      <w:rPr>
        <w:rFonts w:ascii="Bookman Old Style" w:hAnsi="Bookman Old Style" w:cs="Calibri" w:hint="default"/>
        <w:sz w:val="24"/>
        <w:szCs w:val="24"/>
        <w:lang w:val="ca-ES"/>
      </w:rPr>
    </w:lvl>
  </w:abstractNum>
  <w:abstractNum w:abstractNumId="3" w15:restartNumberingAfterBreak="0">
    <w:nsid w:val="00000005"/>
    <w:multiLevelType w:val="multilevel"/>
    <w:tmpl w:val="00000005"/>
    <w:name w:val="WW8Num24"/>
    <w:lvl w:ilvl="0">
      <w:start w:val="1"/>
      <w:numFmt w:val="upperLetter"/>
      <w:lvlText w:val="%1."/>
      <w:lvlJc w:val="left"/>
      <w:pPr>
        <w:tabs>
          <w:tab w:val="num" w:pos="0"/>
        </w:tabs>
        <w:ind w:left="720" w:hanging="360"/>
      </w:pPr>
      <w:rPr>
        <w:rFonts w:ascii="Arial" w:eastAsia="Times New Roman" w:hAnsi="Arial" w:cs="Arial"/>
        <w:i w:val="0"/>
        <w:sz w:val="20"/>
        <w:szCs w:val="24"/>
        <w:lang w:val="ca-ES"/>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15:restartNumberingAfterBreak="0">
    <w:nsid w:val="05302937"/>
    <w:multiLevelType w:val="hybridMultilevel"/>
    <w:tmpl w:val="BE86AD94"/>
    <w:lvl w:ilvl="0" w:tplc="FE1E6448">
      <w:numFmt w:val="bullet"/>
      <w:lvlText w:val="-"/>
      <w:lvlJc w:val="left"/>
      <w:pPr>
        <w:ind w:left="405" w:hanging="360"/>
      </w:pPr>
      <w:rPr>
        <w:rFonts w:ascii="Arial" w:eastAsiaTheme="minorHAnsi" w:hAnsi="Arial" w:cs="Arial" w:hint="default"/>
      </w:rPr>
    </w:lvl>
    <w:lvl w:ilvl="1" w:tplc="04030003" w:tentative="1">
      <w:start w:val="1"/>
      <w:numFmt w:val="bullet"/>
      <w:lvlText w:val="o"/>
      <w:lvlJc w:val="left"/>
      <w:pPr>
        <w:ind w:left="1125" w:hanging="360"/>
      </w:pPr>
      <w:rPr>
        <w:rFonts w:ascii="Courier New" w:hAnsi="Courier New" w:cs="Courier New" w:hint="default"/>
      </w:rPr>
    </w:lvl>
    <w:lvl w:ilvl="2" w:tplc="04030005" w:tentative="1">
      <w:start w:val="1"/>
      <w:numFmt w:val="bullet"/>
      <w:lvlText w:val=""/>
      <w:lvlJc w:val="left"/>
      <w:pPr>
        <w:ind w:left="1845" w:hanging="360"/>
      </w:pPr>
      <w:rPr>
        <w:rFonts w:ascii="Wingdings" w:hAnsi="Wingdings" w:hint="default"/>
      </w:rPr>
    </w:lvl>
    <w:lvl w:ilvl="3" w:tplc="04030001" w:tentative="1">
      <w:start w:val="1"/>
      <w:numFmt w:val="bullet"/>
      <w:lvlText w:val=""/>
      <w:lvlJc w:val="left"/>
      <w:pPr>
        <w:ind w:left="2565" w:hanging="360"/>
      </w:pPr>
      <w:rPr>
        <w:rFonts w:ascii="Symbol" w:hAnsi="Symbol" w:hint="default"/>
      </w:rPr>
    </w:lvl>
    <w:lvl w:ilvl="4" w:tplc="04030003" w:tentative="1">
      <w:start w:val="1"/>
      <w:numFmt w:val="bullet"/>
      <w:lvlText w:val="o"/>
      <w:lvlJc w:val="left"/>
      <w:pPr>
        <w:ind w:left="3285" w:hanging="360"/>
      </w:pPr>
      <w:rPr>
        <w:rFonts w:ascii="Courier New" w:hAnsi="Courier New" w:cs="Courier New" w:hint="default"/>
      </w:rPr>
    </w:lvl>
    <w:lvl w:ilvl="5" w:tplc="04030005" w:tentative="1">
      <w:start w:val="1"/>
      <w:numFmt w:val="bullet"/>
      <w:lvlText w:val=""/>
      <w:lvlJc w:val="left"/>
      <w:pPr>
        <w:ind w:left="4005" w:hanging="360"/>
      </w:pPr>
      <w:rPr>
        <w:rFonts w:ascii="Wingdings" w:hAnsi="Wingdings" w:hint="default"/>
      </w:rPr>
    </w:lvl>
    <w:lvl w:ilvl="6" w:tplc="04030001" w:tentative="1">
      <w:start w:val="1"/>
      <w:numFmt w:val="bullet"/>
      <w:lvlText w:val=""/>
      <w:lvlJc w:val="left"/>
      <w:pPr>
        <w:ind w:left="4725" w:hanging="360"/>
      </w:pPr>
      <w:rPr>
        <w:rFonts w:ascii="Symbol" w:hAnsi="Symbol" w:hint="default"/>
      </w:rPr>
    </w:lvl>
    <w:lvl w:ilvl="7" w:tplc="04030003" w:tentative="1">
      <w:start w:val="1"/>
      <w:numFmt w:val="bullet"/>
      <w:lvlText w:val="o"/>
      <w:lvlJc w:val="left"/>
      <w:pPr>
        <w:ind w:left="5445" w:hanging="360"/>
      </w:pPr>
      <w:rPr>
        <w:rFonts w:ascii="Courier New" w:hAnsi="Courier New" w:cs="Courier New" w:hint="default"/>
      </w:rPr>
    </w:lvl>
    <w:lvl w:ilvl="8" w:tplc="04030005" w:tentative="1">
      <w:start w:val="1"/>
      <w:numFmt w:val="bullet"/>
      <w:lvlText w:val=""/>
      <w:lvlJc w:val="left"/>
      <w:pPr>
        <w:ind w:left="6165" w:hanging="360"/>
      </w:pPr>
      <w:rPr>
        <w:rFonts w:ascii="Wingdings" w:hAnsi="Wingdings" w:hint="default"/>
      </w:rPr>
    </w:lvl>
  </w:abstractNum>
  <w:abstractNum w:abstractNumId="5" w15:restartNumberingAfterBreak="0">
    <w:nsid w:val="32F46623"/>
    <w:multiLevelType w:val="hybridMultilevel"/>
    <w:tmpl w:val="B2EA38F8"/>
    <w:lvl w:ilvl="0" w:tplc="E0F0DEA4">
      <w:start w:val="1"/>
      <w:numFmt w:val="bullet"/>
      <w:lvlText w:val="-"/>
      <w:lvlJc w:val="left"/>
      <w:pPr>
        <w:ind w:left="720" w:hanging="360"/>
      </w:pPr>
      <w:rPr>
        <w:rFonts w:ascii="Arial" w:eastAsiaTheme="minorHAns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38C92F10"/>
    <w:multiLevelType w:val="hybridMultilevel"/>
    <w:tmpl w:val="50AE91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3F42BBE"/>
    <w:multiLevelType w:val="hybridMultilevel"/>
    <w:tmpl w:val="010CA9FC"/>
    <w:lvl w:ilvl="0" w:tplc="4094FF6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7317C5"/>
    <w:multiLevelType w:val="hybridMultilevel"/>
    <w:tmpl w:val="13DEB1D6"/>
    <w:lvl w:ilvl="0" w:tplc="854E8A1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D6456AA"/>
    <w:multiLevelType w:val="hybridMultilevel"/>
    <w:tmpl w:val="C862DEF6"/>
    <w:lvl w:ilvl="0" w:tplc="8F366BEC">
      <w:start w:val="1"/>
      <w:numFmt w:val="upperRoman"/>
      <w:lvlText w:val="%1."/>
      <w:lvlJc w:val="left"/>
      <w:pPr>
        <w:ind w:left="1080" w:hanging="72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F884AD8"/>
    <w:multiLevelType w:val="hybridMultilevel"/>
    <w:tmpl w:val="B8C28A98"/>
    <w:lvl w:ilvl="0" w:tplc="AC72FC38">
      <w:start w:val="828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10"/>
  </w:num>
  <w:num w:numId="4">
    <w:abstractNumId w:val="7"/>
  </w:num>
  <w:num w:numId="5">
    <w:abstractNumId w:val="0"/>
  </w:num>
  <w:num w:numId="6">
    <w:abstractNumId w:val="1"/>
  </w:num>
  <w:num w:numId="7">
    <w:abstractNumId w:val="2"/>
  </w:num>
  <w:num w:numId="8">
    <w:abstractNumId w:val="3"/>
  </w:num>
  <w:num w:numId="9">
    <w:abstractNumId w:val="9"/>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718"/>
    <w:rsid w:val="0008516D"/>
    <w:rsid w:val="00100E7B"/>
    <w:rsid w:val="00125260"/>
    <w:rsid w:val="00185457"/>
    <w:rsid w:val="001955B5"/>
    <w:rsid w:val="00195635"/>
    <w:rsid w:val="001A3CBE"/>
    <w:rsid w:val="001C503A"/>
    <w:rsid w:val="0023166B"/>
    <w:rsid w:val="00237662"/>
    <w:rsid w:val="00296490"/>
    <w:rsid w:val="002A6868"/>
    <w:rsid w:val="002B39DB"/>
    <w:rsid w:val="002D2468"/>
    <w:rsid w:val="003014B9"/>
    <w:rsid w:val="00317BBE"/>
    <w:rsid w:val="003216C8"/>
    <w:rsid w:val="00377AD4"/>
    <w:rsid w:val="00391095"/>
    <w:rsid w:val="003B0105"/>
    <w:rsid w:val="0045762C"/>
    <w:rsid w:val="00467E35"/>
    <w:rsid w:val="004C542D"/>
    <w:rsid w:val="004D379E"/>
    <w:rsid w:val="004F114A"/>
    <w:rsid w:val="0050390F"/>
    <w:rsid w:val="005617E7"/>
    <w:rsid w:val="005C6176"/>
    <w:rsid w:val="00645609"/>
    <w:rsid w:val="006557A9"/>
    <w:rsid w:val="00667F11"/>
    <w:rsid w:val="00683A84"/>
    <w:rsid w:val="0069566D"/>
    <w:rsid w:val="006B55EC"/>
    <w:rsid w:val="006C59A2"/>
    <w:rsid w:val="00744CBA"/>
    <w:rsid w:val="007707CD"/>
    <w:rsid w:val="007B1D8D"/>
    <w:rsid w:val="007D03F9"/>
    <w:rsid w:val="00815D1B"/>
    <w:rsid w:val="0082046D"/>
    <w:rsid w:val="008417E0"/>
    <w:rsid w:val="00847718"/>
    <w:rsid w:val="0085672F"/>
    <w:rsid w:val="00882D41"/>
    <w:rsid w:val="008D4AB0"/>
    <w:rsid w:val="00910C11"/>
    <w:rsid w:val="00920B9E"/>
    <w:rsid w:val="00935EAF"/>
    <w:rsid w:val="009510A8"/>
    <w:rsid w:val="009D12CC"/>
    <w:rsid w:val="009D6BC0"/>
    <w:rsid w:val="00A750AC"/>
    <w:rsid w:val="00A85224"/>
    <w:rsid w:val="00AA0D9F"/>
    <w:rsid w:val="00AC2D7A"/>
    <w:rsid w:val="00AC56B6"/>
    <w:rsid w:val="00AE3D14"/>
    <w:rsid w:val="00AF454D"/>
    <w:rsid w:val="00B3761B"/>
    <w:rsid w:val="00B46889"/>
    <w:rsid w:val="00B87417"/>
    <w:rsid w:val="00B9302D"/>
    <w:rsid w:val="00BF56C0"/>
    <w:rsid w:val="00BF7D50"/>
    <w:rsid w:val="00C01C00"/>
    <w:rsid w:val="00C25D26"/>
    <w:rsid w:val="00CC7E6D"/>
    <w:rsid w:val="00D67BF5"/>
    <w:rsid w:val="00D8310B"/>
    <w:rsid w:val="00D902D8"/>
    <w:rsid w:val="00D91BF3"/>
    <w:rsid w:val="00DD35A9"/>
    <w:rsid w:val="00DD588B"/>
    <w:rsid w:val="00E92E56"/>
    <w:rsid w:val="00EA3149"/>
    <w:rsid w:val="00EC5F7E"/>
    <w:rsid w:val="00F02637"/>
    <w:rsid w:val="00F1595D"/>
    <w:rsid w:val="00F16BFA"/>
    <w:rsid w:val="00F3164E"/>
    <w:rsid w:val="00F3510D"/>
    <w:rsid w:val="00F7675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5251AD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CBE"/>
    <w:pPr>
      <w:spacing w:line="280" w:lineRule="exact"/>
    </w:pPr>
    <w:rPr>
      <w:rFonts w:ascii="Arial" w:hAnsi="Arial" w:cs="Arial"/>
      <w:sz w:val="22"/>
      <w:szCs w:val="22"/>
      <w:lang w:val="ca-ES"/>
    </w:rPr>
  </w:style>
  <w:style w:type="paragraph" w:styleId="Ttulo1">
    <w:name w:val="heading 1"/>
    <w:basedOn w:val="Normal"/>
    <w:next w:val="Normal"/>
    <w:link w:val="Ttulo1Car"/>
    <w:qFormat/>
    <w:rsid w:val="00683A84"/>
    <w:pPr>
      <w:keepNext/>
      <w:spacing w:line="240" w:lineRule="auto"/>
      <w:jc w:val="center"/>
      <w:outlineLvl w:val="0"/>
    </w:pPr>
    <w:rPr>
      <w:rFonts w:eastAsia="Times New Roman"/>
      <w:sz w:val="32"/>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47718"/>
    <w:pPr>
      <w:tabs>
        <w:tab w:val="center" w:pos="4513"/>
        <w:tab w:val="right" w:pos="9026"/>
      </w:tabs>
    </w:pPr>
  </w:style>
  <w:style w:type="character" w:customStyle="1" w:styleId="EncabezadoCar">
    <w:name w:val="Encabezado Car"/>
    <w:basedOn w:val="Fuentedeprrafopredeter"/>
    <w:link w:val="Encabezado"/>
    <w:uiPriority w:val="99"/>
    <w:rsid w:val="00847718"/>
  </w:style>
  <w:style w:type="paragraph" w:styleId="Piedepgina">
    <w:name w:val="footer"/>
    <w:basedOn w:val="Normal"/>
    <w:link w:val="PiedepginaCar"/>
    <w:uiPriority w:val="99"/>
    <w:unhideWhenUsed/>
    <w:rsid w:val="00847718"/>
    <w:pPr>
      <w:tabs>
        <w:tab w:val="center" w:pos="4513"/>
        <w:tab w:val="right" w:pos="9026"/>
      </w:tabs>
    </w:pPr>
  </w:style>
  <w:style w:type="character" w:customStyle="1" w:styleId="PiedepginaCar">
    <w:name w:val="Pie de página Car"/>
    <w:basedOn w:val="Fuentedeprrafopredeter"/>
    <w:link w:val="Piedepgina"/>
    <w:uiPriority w:val="99"/>
    <w:rsid w:val="00847718"/>
  </w:style>
  <w:style w:type="character" w:styleId="Nmerodepgina">
    <w:name w:val="page number"/>
    <w:basedOn w:val="Fuentedeprrafopredeter"/>
    <w:uiPriority w:val="99"/>
    <w:semiHidden/>
    <w:unhideWhenUsed/>
    <w:rsid w:val="007D03F9"/>
  </w:style>
  <w:style w:type="paragraph" w:styleId="Textodeglobo">
    <w:name w:val="Balloon Text"/>
    <w:basedOn w:val="Normal"/>
    <w:link w:val="TextodegloboCar"/>
    <w:uiPriority w:val="99"/>
    <w:semiHidden/>
    <w:unhideWhenUsed/>
    <w:rsid w:val="00D67BF5"/>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67BF5"/>
    <w:rPr>
      <w:rFonts w:ascii="Segoe UI" w:hAnsi="Segoe UI" w:cs="Segoe UI"/>
      <w:sz w:val="18"/>
      <w:szCs w:val="18"/>
    </w:rPr>
  </w:style>
  <w:style w:type="paragraph" w:styleId="Prrafodelista">
    <w:name w:val="List Paragraph"/>
    <w:basedOn w:val="Normal"/>
    <w:uiPriority w:val="34"/>
    <w:qFormat/>
    <w:rsid w:val="0082046D"/>
    <w:pPr>
      <w:ind w:left="720"/>
      <w:contextualSpacing/>
    </w:pPr>
  </w:style>
  <w:style w:type="character" w:customStyle="1" w:styleId="Ttulo1Car">
    <w:name w:val="Título 1 Car"/>
    <w:basedOn w:val="Fuentedeprrafopredeter"/>
    <w:link w:val="Ttulo1"/>
    <w:rsid w:val="00683A84"/>
    <w:rPr>
      <w:rFonts w:ascii="Arial" w:eastAsia="Times New Roman" w:hAnsi="Arial" w:cs="Arial"/>
      <w:sz w:val="32"/>
      <w:lang w:val="es-ES" w:eastAsia="es-ES"/>
    </w:rPr>
  </w:style>
  <w:style w:type="character" w:styleId="nfasis">
    <w:name w:val="Emphasis"/>
    <w:qFormat/>
    <w:rsid w:val="00EA3149"/>
    <w:rPr>
      <w:i/>
      <w:iCs/>
    </w:rPr>
  </w:style>
  <w:style w:type="paragraph" w:customStyle="1" w:styleId="Standard">
    <w:name w:val="Standard"/>
    <w:rsid w:val="00EA3149"/>
    <w:pPr>
      <w:suppressAutoHyphens/>
      <w:overflowPunct w:val="0"/>
      <w:autoSpaceDE w:val="0"/>
      <w:spacing w:after="200" w:line="276" w:lineRule="auto"/>
      <w:textAlignment w:val="baseline"/>
    </w:pPr>
    <w:rPr>
      <w:rFonts w:ascii="Calibri" w:eastAsia="Times New Roman" w:hAnsi="Calibri" w:cs="Calibri"/>
      <w:color w:val="000000"/>
      <w:kern w:val="1"/>
      <w:sz w:val="22"/>
      <w:szCs w:val="22"/>
      <w:lang w:val="es-ES" w:eastAsia="ar-SA"/>
    </w:rPr>
  </w:style>
  <w:style w:type="paragraph" w:customStyle="1" w:styleId="Textodebloque1">
    <w:name w:val="Texto de bloque1"/>
    <w:basedOn w:val="Normal"/>
    <w:rsid w:val="00EA3149"/>
    <w:pPr>
      <w:widowControl w:val="0"/>
      <w:suppressAutoHyphens/>
      <w:autoSpaceDE w:val="0"/>
      <w:spacing w:line="240" w:lineRule="auto"/>
      <w:ind w:left="1520" w:right="2000"/>
      <w:jc w:val="center"/>
    </w:pPr>
    <w:rPr>
      <w:rFonts w:ascii="Verdana" w:eastAsia="Times New Roman" w:hAnsi="Verdana" w:cs="Verdana"/>
      <w:b/>
      <w:bCs/>
      <w:sz w:val="20"/>
      <w:szCs w:val="20"/>
      <w:u w:val="single"/>
      <w:lang w:eastAsia="ar-SA"/>
    </w:rPr>
  </w:style>
  <w:style w:type="table" w:styleId="Tablaconcuadrcula">
    <w:name w:val="Table Grid"/>
    <w:basedOn w:val="Tablanormal"/>
    <w:uiPriority w:val="39"/>
    <w:rsid w:val="006557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3D14"/>
    <w:pPr>
      <w:spacing w:before="100" w:beforeAutospacing="1" w:after="100" w:afterAutospacing="1" w:line="240" w:lineRule="auto"/>
    </w:pPr>
    <w:rPr>
      <w:rFonts w:ascii="Times New Roman" w:eastAsia="Times New Roman" w:hAnsi="Times New Roman" w:cs="Times New Roman"/>
      <w:sz w:val="24"/>
      <w:szCs w:val="24"/>
      <w:lang w:eastAsia="ca-ES"/>
    </w:rPr>
  </w:style>
  <w:style w:type="character" w:customStyle="1" w:styleId="hiddengrammarerror">
    <w:name w:val="hiddengrammarerror"/>
    <w:basedOn w:val="Fuentedeprrafopredeter"/>
    <w:rsid w:val="00085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610879">
      <w:bodyDiv w:val="1"/>
      <w:marLeft w:val="0"/>
      <w:marRight w:val="0"/>
      <w:marTop w:val="0"/>
      <w:marBottom w:val="0"/>
      <w:divBdr>
        <w:top w:val="none" w:sz="0" w:space="0" w:color="auto"/>
        <w:left w:val="none" w:sz="0" w:space="0" w:color="auto"/>
        <w:bottom w:val="none" w:sz="0" w:space="0" w:color="auto"/>
        <w:right w:val="none" w:sz="0" w:space="0" w:color="auto"/>
      </w:divBdr>
    </w:div>
    <w:div w:id="426460791">
      <w:bodyDiv w:val="1"/>
      <w:marLeft w:val="0"/>
      <w:marRight w:val="0"/>
      <w:marTop w:val="0"/>
      <w:marBottom w:val="0"/>
      <w:divBdr>
        <w:top w:val="none" w:sz="0" w:space="0" w:color="auto"/>
        <w:left w:val="none" w:sz="0" w:space="0" w:color="auto"/>
        <w:bottom w:val="none" w:sz="0" w:space="0" w:color="auto"/>
        <w:right w:val="none" w:sz="0" w:space="0" w:color="auto"/>
      </w:divBdr>
    </w:div>
    <w:div w:id="623928247">
      <w:bodyDiv w:val="1"/>
      <w:marLeft w:val="0"/>
      <w:marRight w:val="0"/>
      <w:marTop w:val="0"/>
      <w:marBottom w:val="0"/>
      <w:divBdr>
        <w:top w:val="none" w:sz="0" w:space="0" w:color="auto"/>
        <w:left w:val="none" w:sz="0" w:space="0" w:color="auto"/>
        <w:bottom w:val="none" w:sz="0" w:space="0" w:color="auto"/>
        <w:right w:val="none" w:sz="0" w:space="0" w:color="auto"/>
      </w:divBdr>
    </w:div>
    <w:div w:id="663509708">
      <w:bodyDiv w:val="1"/>
      <w:marLeft w:val="0"/>
      <w:marRight w:val="0"/>
      <w:marTop w:val="0"/>
      <w:marBottom w:val="0"/>
      <w:divBdr>
        <w:top w:val="none" w:sz="0" w:space="0" w:color="auto"/>
        <w:left w:val="none" w:sz="0" w:space="0" w:color="auto"/>
        <w:bottom w:val="none" w:sz="0" w:space="0" w:color="auto"/>
        <w:right w:val="none" w:sz="0" w:space="0" w:color="auto"/>
      </w:divBdr>
    </w:div>
    <w:div w:id="737049561">
      <w:bodyDiv w:val="1"/>
      <w:marLeft w:val="0"/>
      <w:marRight w:val="0"/>
      <w:marTop w:val="0"/>
      <w:marBottom w:val="0"/>
      <w:divBdr>
        <w:top w:val="none" w:sz="0" w:space="0" w:color="auto"/>
        <w:left w:val="none" w:sz="0" w:space="0" w:color="auto"/>
        <w:bottom w:val="none" w:sz="0" w:space="0" w:color="auto"/>
        <w:right w:val="none" w:sz="0" w:space="0" w:color="auto"/>
      </w:divBdr>
    </w:div>
    <w:div w:id="868832724">
      <w:bodyDiv w:val="1"/>
      <w:marLeft w:val="0"/>
      <w:marRight w:val="0"/>
      <w:marTop w:val="0"/>
      <w:marBottom w:val="0"/>
      <w:divBdr>
        <w:top w:val="none" w:sz="0" w:space="0" w:color="auto"/>
        <w:left w:val="none" w:sz="0" w:space="0" w:color="auto"/>
        <w:bottom w:val="none" w:sz="0" w:space="0" w:color="auto"/>
        <w:right w:val="none" w:sz="0" w:space="0" w:color="auto"/>
      </w:divBdr>
    </w:div>
    <w:div w:id="1066418343">
      <w:bodyDiv w:val="1"/>
      <w:marLeft w:val="0"/>
      <w:marRight w:val="0"/>
      <w:marTop w:val="0"/>
      <w:marBottom w:val="0"/>
      <w:divBdr>
        <w:top w:val="none" w:sz="0" w:space="0" w:color="auto"/>
        <w:left w:val="none" w:sz="0" w:space="0" w:color="auto"/>
        <w:bottom w:val="none" w:sz="0" w:space="0" w:color="auto"/>
        <w:right w:val="none" w:sz="0" w:space="0" w:color="auto"/>
      </w:divBdr>
    </w:div>
    <w:div w:id="1101951787">
      <w:bodyDiv w:val="1"/>
      <w:marLeft w:val="0"/>
      <w:marRight w:val="0"/>
      <w:marTop w:val="0"/>
      <w:marBottom w:val="0"/>
      <w:divBdr>
        <w:top w:val="none" w:sz="0" w:space="0" w:color="auto"/>
        <w:left w:val="none" w:sz="0" w:space="0" w:color="auto"/>
        <w:bottom w:val="none" w:sz="0" w:space="0" w:color="auto"/>
        <w:right w:val="none" w:sz="0" w:space="0" w:color="auto"/>
      </w:divBdr>
    </w:div>
    <w:div w:id="1297252074">
      <w:bodyDiv w:val="1"/>
      <w:marLeft w:val="0"/>
      <w:marRight w:val="0"/>
      <w:marTop w:val="0"/>
      <w:marBottom w:val="0"/>
      <w:divBdr>
        <w:top w:val="none" w:sz="0" w:space="0" w:color="auto"/>
        <w:left w:val="none" w:sz="0" w:space="0" w:color="auto"/>
        <w:bottom w:val="none" w:sz="0" w:space="0" w:color="auto"/>
        <w:right w:val="none" w:sz="0" w:space="0" w:color="auto"/>
      </w:divBdr>
    </w:div>
    <w:div w:id="1350763028">
      <w:bodyDiv w:val="1"/>
      <w:marLeft w:val="0"/>
      <w:marRight w:val="0"/>
      <w:marTop w:val="0"/>
      <w:marBottom w:val="0"/>
      <w:divBdr>
        <w:top w:val="none" w:sz="0" w:space="0" w:color="auto"/>
        <w:left w:val="none" w:sz="0" w:space="0" w:color="auto"/>
        <w:bottom w:val="none" w:sz="0" w:space="0" w:color="auto"/>
        <w:right w:val="none" w:sz="0" w:space="0" w:color="auto"/>
      </w:divBdr>
    </w:div>
    <w:div w:id="1369338179">
      <w:bodyDiv w:val="1"/>
      <w:marLeft w:val="0"/>
      <w:marRight w:val="0"/>
      <w:marTop w:val="0"/>
      <w:marBottom w:val="0"/>
      <w:divBdr>
        <w:top w:val="none" w:sz="0" w:space="0" w:color="auto"/>
        <w:left w:val="none" w:sz="0" w:space="0" w:color="auto"/>
        <w:bottom w:val="none" w:sz="0" w:space="0" w:color="auto"/>
        <w:right w:val="none" w:sz="0" w:space="0" w:color="auto"/>
      </w:divBdr>
    </w:div>
    <w:div w:id="1507012865">
      <w:bodyDiv w:val="1"/>
      <w:marLeft w:val="0"/>
      <w:marRight w:val="0"/>
      <w:marTop w:val="0"/>
      <w:marBottom w:val="0"/>
      <w:divBdr>
        <w:top w:val="none" w:sz="0" w:space="0" w:color="auto"/>
        <w:left w:val="none" w:sz="0" w:space="0" w:color="auto"/>
        <w:bottom w:val="none" w:sz="0" w:space="0" w:color="auto"/>
        <w:right w:val="none" w:sz="0" w:space="0" w:color="auto"/>
      </w:divBdr>
    </w:div>
    <w:div w:id="1534536190">
      <w:bodyDiv w:val="1"/>
      <w:marLeft w:val="0"/>
      <w:marRight w:val="0"/>
      <w:marTop w:val="0"/>
      <w:marBottom w:val="0"/>
      <w:divBdr>
        <w:top w:val="none" w:sz="0" w:space="0" w:color="auto"/>
        <w:left w:val="none" w:sz="0" w:space="0" w:color="auto"/>
        <w:bottom w:val="none" w:sz="0" w:space="0" w:color="auto"/>
        <w:right w:val="none" w:sz="0" w:space="0" w:color="auto"/>
      </w:divBdr>
    </w:div>
    <w:div w:id="1595632621">
      <w:bodyDiv w:val="1"/>
      <w:marLeft w:val="0"/>
      <w:marRight w:val="0"/>
      <w:marTop w:val="0"/>
      <w:marBottom w:val="0"/>
      <w:divBdr>
        <w:top w:val="none" w:sz="0" w:space="0" w:color="auto"/>
        <w:left w:val="none" w:sz="0" w:space="0" w:color="auto"/>
        <w:bottom w:val="none" w:sz="0" w:space="0" w:color="auto"/>
        <w:right w:val="none" w:sz="0" w:space="0" w:color="auto"/>
      </w:divBdr>
    </w:div>
    <w:div w:id="1680961841">
      <w:bodyDiv w:val="1"/>
      <w:marLeft w:val="0"/>
      <w:marRight w:val="0"/>
      <w:marTop w:val="0"/>
      <w:marBottom w:val="0"/>
      <w:divBdr>
        <w:top w:val="none" w:sz="0" w:space="0" w:color="auto"/>
        <w:left w:val="none" w:sz="0" w:space="0" w:color="auto"/>
        <w:bottom w:val="none" w:sz="0" w:space="0" w:color="auto"/>
        <w:right w:val="none" w:sz="0" w:space="0" w:color="auto"/>
      </w:divBdr>
    </w:div>
    <w:div w:id="1764640914">
      <w:bodyDiv w:val="1"/>
      <w:marLeft w:val="0"/>
      <w:marRight w:val="0"/>
      <w:marTop w:val="0"/>
      <w:marBottom w:val="0"/>
      <w:divBdr>
        <w:top w:val="none" w:sz="0" w:space="0" w:color="auto"/>
        <w:left w:val="none" w:sz="0" w:space="0" w:color="auto"/>
        <w:bottom w:val="none" w:sz="0" w:space="0" w:color="auto"/>
        <w:right w:val="none" w:sz="0" w:space="0" w:color="auto"/>
      </w:divBdr>
    </w:div>
    <w:div w:id="1831869320">
      <w:bodyDiv w:val="1"/>
      <w:marLeft w:val="0"/>
      <w:marRight w:val="0"/>
      <w:marTop w:val="0"/>
      <w:marBottom w:val="0"/>
      <w:divBdr>
        <w:top w:val="none" w:sz="0" w:space="0" w:color="auto"/>
        <w:left w:val="none" w:sz="0" w:space="0" w:color="auto"/>
        <w:bottom w:val="none" w:sz="0" w:space="0" w:color="auto"/>
        <w:right w:val="none" w:sz="0" w:space="0" w:color="auto"/>
      </w:divBdr>
    </w:div>
    <w:div w:id="1855148420">
      <w:bodyDiv w:val="1"/>
      <w:marLeft w:val="0"/>
      <w:marRight w:val="0"/>
      <w:marTop w:val="0"/>
      <w:marBottom w:val="0"/>
      <w:divBdr>
        <w:top w:val="none" w:sz="0" w:space="0" w:color="auto"/>
        <w:left w:val="none" w:sz="0" w:space="0" w:color="auto"/>
        <w:bottom w:val="none" w:sz="0" w:space="0" w:color="auto"/>
        <w:right w:val="none" w:sz="0" w:space="0" w:color="auto"/>
      </w:divBdr>
    </w:div>
    <w:div w:id="2110197124">
      <w:bodyDiv w:val="1"/>
      <w:marLeft w:val="0"/>
      <w:marRight w:val="0"/>
      <w:marTop w:val="0"/>
      <w:marBottom w:val="0"/>
      <w:divBdr>
        <w:top w:val="none" w:sz="0" w:space="0" w:color="auto"/>
        <w:left w:val="none" w:sz="0" w:space="0" w:color="auto"/>
        <w:bottom w:val="none" w:sz="0" w:space="0" w:color="auto"/>
        <w:right w:val="none" w:sz="0" w:space="0" w:color="auto"/>
      </w:divBdr>
    </w:div>
    <w:div w:id="2137405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831</TotalTime>
  <Pages>5</Pages>
  <Words>1110</Words>
  <Characters>6328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Eva Maria Naranjo Morales</cp:lastModifiedBy>
  <cp:revision>9</cp:revision>
  <cp:lastPrinted>2018-04-23T07:03:00Z</cp:lastPrinted>
  <dcterms:created xsi:type="dcterms:W3CDTF">2019-01-18T09:02:00Z</dcterms:created>
  <dcterms:modified xsi:type="dcterms:W3CDTF">2019-07-15T11:28:00Z</dcterms:modified>
</cp:coreProperties>
</file>