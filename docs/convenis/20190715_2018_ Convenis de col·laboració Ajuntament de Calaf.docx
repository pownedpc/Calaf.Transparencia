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4669" w:type="dxa"/>
        <w:jc w:val="center"/>
        <w:tblLook w:val="04A0" w:firstRow="1" w:lastRow="0" w:firstColumn="1" w:lastColumn="0" w:noHBand="0" w:noVBand="1"/>
      </w:tblPr>
      <w:tblGrid>
        <w:gridCol w:w="1339"/>
        <w:gridCol w:w="1917"/>
        <w:gridCol w:w="1984"/>
        <w:gridCol w:w="4253"/>
        <w:gridCol w:w="2268"/>
        <w:gridCol w:w="1417"/>
        <w:gridCol w:w="1491"/>
      </w:tblGrid>
      <w:tr w:rsidR="00B9302D" w:rsidRPr="006557A9" w14:paraId="46C10046" w14:textId="77777777" w:rsidTr="00377AD4">
        <w:trPr>
          <w:jc w:val="center"/>
        </w:trPr>
        <w:tc>
          <w:tcPr>
            <w:tcW w:w="1339" w:type="dxa"/>
            <w:vAlign w:val="center"/>
          </w:tcPr>
          <w:p w14:paraId="15F5B6F1" w14:textId="7F48C6CC" w:rsidR="006557A9" w:rsidRPr="00F3164E" w:rsidRDefault="006557A9" w:rsidP="00B9302D">
            <w:pPr>
              <w:rPr>
                <w:b/>
                <w:sz w:val="20"/>
              </w:rPr>
            </w:pPr>
            <w:r w:rsidRPr="00F3164E">
              <w:rPr>
                <w:b/>
                <w:sz w:val="20"/>
              </w:rPr>
              <w:t>Data d’aprovació</w:t>
            </w:r>
          </w:p>
        </w:tc>
        <w:tc>
          <w:tcPr>
            <w:tcW w:w="1917" w:type="dxa"/>
            <w:vAlign w:val="center"/>
          </w:tcPr>
          <w:p w14:paraId="0E78067C" w14:textId="25FF8AE1" w:rsidR="006557A9" w:rsidRPr="00F3164E" w:rsidRDefault="006557A9" w:rsidP="00B9302D">
            <w:pPr>
              <w:rPr>
                <w:b/>
                <w:sz w:val="20"/>
              </w:rPr>
            </w:pPr>
            <w:r w:rsidRPr="00F3164E">
              <w:rPr>
                <w:b/>
                <w:sz w:val="20"/>
              </w:rPr>
              <w:t>Òrgan competent</w:t>
            </w:r>
          </w:p>
        </w:tc>
        <w:tc>
          <w:tcPr>
            <w:tcW w:w="1984" w:type="dxa"/>
            <w:vAlign w:val="center"/>
          </w:tcPr>
          <w:p w14:paraId="2D9D68BD" w14:textId="577F9C80" w:rsidR="006557A9" w:rsidRPr="00F3164E" w:rsidRDefault="006557A9" w:rsidP="00B9302D">
            <w:pPr>
              <w:rPr>
                <w:b/>
                <w:sz w:val="20"/>
              </w:rPr>
            </w:pPr>
            <w:r w:rsidRPr="00F3164E">
              <w:rPr>
                <w:b/>
                <w:sz w:val="20"/>
              </w:rPr>
              <w:t>Beneficiari</w:t>
            </w:r>
          </w:p>
        </w:tc>
        <w:tc>
          <w:tcPr>
            <w:tcW w:w="4253" w:type="dxa"/>
            <w:vAlign w:val="center"/>
          </w:tcPr>
          <w:p w14:paraId="0AC7DC27" w14:textId="3A24363B" w:rsidR="006557A9" w:rsidRPr="00F3164E" w:rsidRDefault="006557A9" w:rsidP="00B9302D">
            <w:pPr>
              <w:rPr>
                <w:b/>
                <w:sz w:val="20"/>
              </w:rPr>
            </w:pPr>
            <w:r w:rsidRPr="00F3164E">
              <w:rPr>
                <w:b/>
                <w:sz w:val="20"/>
              </w:rPr>
              <w:t>Finalitat/objecte de conveni</w:t>
            </w:r>
          </w:p>
        </w:tc>
        <w:tc>
          <w:tcPr>
            <w:tcW w:w="2268" w:type="dxa"/>
            <w:vAlign w:val="center"/>
          </w:tcPr>
          <w:p w14:paraId="30556E34" w14:textId="6FD37AB5" w:rsidR="006557A9" w:rsidRPr="00F3164E" w:rsidRDefault="006557A9" w:rsidP="00B9302D">
            <w:pPr>
              <w:rPr>
                <w:b/>
                <w:sz w:val="20"/>
              </w:rPr>
            </w:pPr>
            <w:r w:rsidRPr="00F3164E">
              <w:rPr>
                <w:b/>
                <w:sz w:val="20"/>
              </w:rPr>
              <w:t>Import/Obligacions econòmiques (euros)</w:t>
            </w:r>
          </w:p>
        </w:tc>
        <w:tc>
          <w:tcPr>
            <w:tcW w:w="1417" w:type="dxa"/>
            <w:vAlign w:val="center"/>
          </w:tcPr>
          <w:p w14:paraId="587196E8" w14:textId="1E869226" w:rsidR="006557A9" w:rsidRPr="00F3164E" w:rsidRDefault="006557A9" w:rsidP="00B9302D">
            <w:pPr>
              <w:rPr>
                <w:b/>
                <w:sz w:val="20"/>
              </w:rPr>
            </w:pPr>
            <w:r w:rsidRPr="00F3164E">
              <w:rPr>
                <w:b/>
                <w:sz w:val="20"/>
              </w:rPr>
              <w:t>Durada del conveni</w:t>
            </w:r>
          </w:p>
        </w:tc>
        <w:tc>
          <w:tcPr>
            <w:tcW w:w="1491" w:type="dxa"/>
            <w:vAlign w:val="center"/>
          </w:tcPr>
          <w:p w14:paraId="18B73034" w14:textId="55A3AE45" w:rsidR="006557A9" w:rsidRPr="00F3164E" w:rsidRDefault="006557A9" w:rsidP="00B9302D">
            <w:pPr>
              <w:rPr>
                <w:b/>
                <w:sz w:val="20"/>
              </w:rPr>
            </w:pPr>
            <w:r w:rsidRPr="00F3164E">
              <w:rPr>
                <w:b/>
                <w:sz w:val="20"/>
              </w:rPr>
              <w:t>Termini conveni</w:t>
            </w:r>
          </w:p>
        </w:tc>
      </w:tr>
      <w:tr w:rsidR="00B9302D" w:rsidRPr="006557A9" w14:paraId="19163287" w14:textId="77777777" w:rsidTr="00377AD4">
        <w:trPr>
          <w:jc w:val="center"/>
        </w:trPr>
        <w:tc>
          <w:tcPr>
            <w:tcW w:w="1339" w:type="dxa"/>
          </w:tcPr>
          <w:p w14:paraId="75345EE9" w14:textId="3429B99A" w:rsidR="006557A9" w:rsidRPr="00F3164E" w:rsidRDefault="00491D6B" w:rsidP="00377A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01/02/2018</w:t>
            </w:r>
          </w:p>
        </w:tc>
        <w:tc>
          <w:tcPr>
            <w:tcW w:w="1917" w:type="dxa"/>
          </w:tcPr>
          <w:p w14:paraId="7529F68B" w14:textId="47A2C43B" w:rsidR="006557A9" w:rsidRPr="00F3164E" w:rsidRDefault="00491D6B" w:rsidP="00377A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65E433E5" w14:textId="328A531C" w:rsidR="006557A9" w:rsidRPr="00F3164E" w:rsidRDefault="00491D6B" w:rsidP="00377A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Centre d’Atenció Primària de Calaf</w:t>
            </w:r>
          </w:p>
        </w:tc>
        <w:tc>
          <w:tcPr>
            <w:tcW w:w="4253" w:type="dxa"/>
          </w:tcPr>
          <w:p w14:paraId="7EA7CCB4" w14:textId="5EFE64F7" w:rsidR="006557A9" w:rsidRPr="00F3164E" w:rsidRDefault="00491D6B" w:rsidP="00377A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Cessió d’un espai a la revista bimensual “L’Altiplà” </w:t>
            </w:r>
            <w:r w:rsidR="00FC1C19">
              <w:rPr>
                <w:sz w:val="18"/>
                <w:szCs w:val="18"/>
              </w:rPr>
              <w:t>en el número de juny i setembre per tal de fer promoció en temes de salut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</w:tcPr>
          <w:p w14:paraId="0665008B" w14:textId="3E8F28CE" w:rsidR="006557A9" w:rsidRPr="00FC1C19" w:rsidRDefault="006557A9" w:rsidP="00FC1C19">
            <w:pPr>
              <w:pStyle w:val="Prrafodelista"/>
              <w:numPr>
                <w:ilvl w:val="0"/>
                <w:numId w:val="12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6BD27E61" w14:textId="19360815" w:rsidR="006557A9" w:rsidRPr="00F3164E" w:rsidRDefault="00FC1C19" w:rsidP="00377A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anys </w:t>
            </w:r>
          </w:p>
        </w:tc>
        <w:tc>
          <w:tcPr>
            <w:tcW w:w="1491" w:type="dxa"/>
          </w:tcPr>
          <w:p w14:paraId="05473DB0" w14:textId="652135B0" w:rsidR="006557A9" w:rsidRPr="00F3164E" w:rsidRDefault="00FC1C19" w:rsidP="00377A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l’1 de febrer de 2018 al 31 de desembre de 2019</w:t>
            </w:r>
          </w:p>
        </w:tc>
      </w:tr>
      <w:tr w:rsidR="00677258" w:rsidRPr="006557A9" w14:paraId="3EF3B5C6" w14:textId="77777777" w:rsidTr="00377AD4">
        <w:trPr>
          <w:jc w:val="center"/>
        </w:trPr>
        <w:tc>
          <w:tcPr>
            <w:tcW w:w="1339" w:type="dxa"/>
          </w:tcPr>
          <w:p w14:paraId="039D1141" w14:textId="0235A25F" w:rsidR="00677258" w:rsidRPr="00F3164E" w:rsidRDefault="00677258" w:rsidP="006772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18/010/2017</w:t>
            </w:r>
          </w:p>
        </w:tc>
        <w:tc>
          <w:tcPr>
            <w:tcW w:w="1917" w:type="dxa"/>
          </w:tcPr>
          <w:p w14:paraId="3BABA489" w14:textId="5EA2CD35" w:rsidR="00677258" w:rsidRPr="00F3164E" w:rsidRDefault="00677258" w:rsidP="006772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42D3DEE8" w14:textId="26A75B06" w:rsidR="00677258" w:rsidRPr="00F3164E" w:rsidRDefault="00677258" w:rsidP="006772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d’Aguilar de Segarra</w:t>
            </w:r>
          </w:p>
        </w:tc>
        <w:tc>
          <w:tcPr>
            <w:tcW w:w="4253" w:type="dxa"/>
          </w:tcPr>
          <w:p w14:paraId="551B3A87" w14:textId="7D5BCDD1" w:rsidR="00677258" w:rsidRPr="00F3164E" w:rsidRDefault="00677258" w:rsidP="00677258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Reserva de pista de futbol sala del poliesportiu municipal segons el calendari pactat previ pagament de l’Ajuntament d’Aguilar</w:t>
            </w:r>
          </w:p>
        </w:tc>
        <w:tc>
          <w:tcPr>
            <w:tcW w:w="2268" w:type="dxa"/>
          </w:tcPr>
          <w:p w14:paraId="10A13B7E" w14:textId="45F3C68F" w:rsidR="00677258" w:rsidRPr="004D379E" w:rsidRDefault="00677258" w:rsidP="00677258">
            <w:pPr>
              <w:pStyle w:val="Prrafodelista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1473FA36" w14:textId="34152AB3" w:rsidR="00677258" w:rsidRPr="00F3164E" w:rsidRDefault="00677258" w:rsidP="006772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temporada de futbol </w:t>
            </w:r>
          </w:p>
        </w:tc>
        <w:tc>
          <w:tcPr>
            <w:tcW w:w="1491" w:type="dxa"/>
          </w:tcPr>
          <w:p w14:paraId="4052AE40" w14:textId="2B13EB32" w:rsidR="00677258" w:rsidRPr="00F3164E" w:rsidRDefault="00677258" w:rsidP="006772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d’octubre de 2017 a 30 de juny de 2018</w:t>
            </w:r>
          </w:p>
        </w:tc>
      </w:tr>
      <w:tr w:rsidR="00677258" w:rsidRPr="006557A9" w14:paraId="21613244" w14:textId="77777777" w:rsidTr="00377AD4">
        <w:trPr>
          <w:jc w:val="center"/>
        </w:trPr>
        <w:tc>
          <w:tcPr>
            <w:tcW w:w="1339" w:type="dxa"/>
          </w:tcPr>
          <w:p w14:paraId="269155AE" w14:textId="2DAB7C88" w:rsidR="00677258" w:rsidRPr="00F3164E" w:rsidRDefault="00677258" w:rsidP="006772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3/10/2016</w:t>
            </w:r>
          </w:p>
        </w:tc>
        <w:tc>
          <w:tcPr>
            <w:tcW w:w="1917" w:type="dxa"/>
          </w:tcPr>
          <w:p w14:paraId="3090CB81" w14:textId="26D5394F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3DDBDECB" w14:textId="5D04659D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Comissió de veïns del casc antic</w:t>
            </w:r>
          </w:p>
        </w:tc>
        <w:tc>
          <w:tcPr>
            <w:tcW w:w="4253" w:type="dxa"/>
          </w:tcPr>
          <w:p w14:paraId="36FEDDCD" w14:textId="0CBB10AE" w:rsidR="00677258" w:rsidRPr="002B39DB" w:rsidRDefault="00677258" w:rsidP="00677258">
            <w:pPr>
              <w:spacing w:line="240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Ajut econòmic a l’entitat anualment corresponen a les activitats previstes al llarg de l’any: sopar de barri, Sant Joan, festa infantil rifa de nadal, etc.</w:t>
            </w:r>
          </w:p>
        </w:tc>
        <w:tc>
          <w:tcPr>
            <w:tcW w:w="2268" w:type="dxa"/>
          </w:tcPr>
          <w:p w14:paraId="6A8FC2F5" w14:textId="7F7B921D" w:rsidR="00677258" w:rsidRPr="003014B9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500€</w:t>
            </w:r>
          </w:p>
        </w:tc>
        <w:tc>
          <w:tcPr>
            <w:tcW w:w="1417" w:type="dxa"/>
          </w:tcPr>
          <w:p w14:paraId="283727C4" w14:textId="42A15780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anys</w:t>
            </w:r>
          </w:p>
        </w:tc>
        <w:tc>
          <w:tcPr>
            <w:tcW w:w="1491" w:type="dxa"/>
          </w:tcPr>
          <w:p w14:paraId="66FD6038" w14:textId="42A691CE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de gener de 2016 al 31 de desembre de 2017</w:t>
            </w:r>
          </w:p>
        </w:tc>
      </w:tr>
      <w:tr w:rsidR="00677258" w:rsidRPr="006557A9" w14:paraId="0E2DF9CE" w14:textId="77777777" w:rsidTr="00377AD4">
        <w:trPr>
          <w:jc w:val="center"/>
        </w:trPr>
        <w:tc>
          <w:tcPr>
            <w:tcW w:w="1339" w:type="dxa"/>
          </w:tcPr>
          <w:p w14:paraId="28D22017" w14:textId="0B34708B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10/05/2016</w:t>
            </w:r>
          </w:p>
        </w:tc>
        <w:tc>
          <w:tcPr>
            <w:tcW w:w="1917" w:type="dxa"/>
          </w:tcPr>
          <w:p w14:paraId="2025CD7A" w14:textId="75CE3CC4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654880DC" w14:textId="03FE14DB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Unió Esportiva Calaf</w:t>
            </w:r>
          </w:p>
        </w:tc>
        <w:tc>
          <w:tcPr>
            <w:tcW w:w="4253" w:type="dxa"/>
          </w:tcPr>
          <w:p w14:paraId="298452F6" w14:textId="4572CD88" w:rsidR="00677258" w:rsidRPr="00F3164E" w:rsidRDefault="00677258" w:rsidP="00677258">
            <w:pPr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Cessió de l’Equipament Municipal del bar del camp de Futbol Municipal les Garrigues </w:t>
            </w:r>
          </w:p>
        </w:tc>
        <w:tc>
          <w:tcPr>
            <w:tcW w:w="2268" w:type="dxa"/>
          </w:tcPr>
          <w:p w14:paraId="546F7571" w14:textId="5C11E3FC" w:rsidR="00677258" w:rsidRPr="00F3164E" w:rsidRDefault="00677258" w:rsidP="00677258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2F9543B" w14:textId="6043A82E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4 anys </w:t>
            </w:r>
          </w:p>
        </w:tc>
        <w:tc>
          <w:tcPr>
            <w:tcW w:w="1491" w:type="dxa"/>
          </w:tcPr>
          <w:p w14:paraId="42212FA7" w14:textId="1E97DB62" w:rsidR="00677258" w:rsidRPr="0008516D" w:rsidRDefault="00677258" w:rsidP="00677258">
            <w:pPr>
              <w:spacing w:line="240" w:lineRule="auto"/>
              <w:rPr>
                <w:color w:val="000000"/>
                <w:sz w:val="18"/>
                <w:szCs w:val="18"/>
              </w:rPr>
            </w:pPr>
            <w:r w:rsidRPr="006A72DA">
              <w:rPr>
                <w:sz w:val="18"/>
                <w:szCs w:val="18"/>
              </w:rPr>
              <w:t>1 de gener de 2016 a 31 de desembre de 2019</w:t>
            </w:r>
          </w:p>
        </w:tc>
      </w:tr>
      <w:tr w:rsidR="00677258" w:rsidRPr="006557A9" w14:paraId="03141735" w14:textId="77777777" w:rsidTr="00377AD4">
        <w:trPr>
          <w:jc w:val="center"/>
        </w:trPr>
        <w:tc>
          <w:tcPr>
            <w:tcW w:w="1339" w:type="dxa"/>
          </w:tcPr>
          <w:p w14:paraId="14D5090A" w14:textId="42C7FCF1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19/05/2016</w:t>
            </w:r>
          </w:p>
        </w:tc>
        <w:tc>
          <w:tcPr>
            <w:tcW w:w="1917" w:type="dxa"/>
          </w:tcPr>
          <w:p w14:paraId="4BC876C2" w14:textId="0D3F8830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6480DE2B" w14:textId="59585CB9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Escola de Futbol Sala Alta Segarra</w:t>
            </w:r>
          </w:p>
        </w:tc>
        <w:tc>
          <w:tcPr>
            <w:tcW w:w="4253" w:type="dxa"/>
          </w:tcPr>
          <w:p w14:paraId="3ED814D4" w14:textId="2DEA0365" w:rsidR="00677258" w:rsidRPr="00F3164E" w:rsidRDefault="00677258" w:rsidP="00677258">
            <w:pPr>
              <w:spacing w:line="240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Cessió de l’Equipament del Poliesportiu Municipal de Calaf </w:t>
            </w:r>
          </w:p>
        </w:tc>
        <w:tc>
          <w:tcPr>
            <w:tcW w:w="2268" w:type="dxa"/>
          </w:tcPr>
          <w:p w14:paraId="02A3D080" w14:textId="0590F989" w:rsidR="00677258" w:rsidRPr="0008516D" w:rsidRDefault="00677258" w:rsidP="00677258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61827CEA" w14:textId="25C1A6F5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anys</w:t>
            </w:r>
          </w:p>
        </w:tc>
        <w:tc>
          <w:tcPr>
            <w:tcW w:w="1491" w:type="dxa"/>
          </w:tcPr>
          <w:p w14:paraId="65FF029C" w14:textId="112EC299" w:rsidR="00677258" w:rsidRPr="0008516D" w:rsidRDefault="00677258" w:rsidP="00677258">
            <w:pPr>
              <w:spacing w:line="240" w:lineRule="auto"/>
              <w:rPr>
                <w:color w:val="000000"/>
                <w:sz w:val="18"/>
                <w:szCs w:val="18"/>
              </w:rPr>
            </w:pPr>
            <w:r w:rsidRPr="006A72DA">
              <w:rPr>
                <w:sz w:val="18"/>
                <w:szCs w:val="18"/>
              </w:rPr>
              <w:t>1 de gener de 2016 a 31 de desembre de 2019</w:t>
            </w:r>
          </w:p>
        </w:tc>
      </w:tr>
      <w:tr w:rsidR="00677258" w:rsidRPr="006557A9" w14:paraId="7517027C" w14:textId="77777777" w:rsidTr="00377AD4">
        <w:trPr>
          <w:jc w:val="center"/>
        </w:trPr>
        <w:tc>
          <w:tcPr>
            <w:tcW w:w="1339" w:type="dxa"/>
          </w:tcPr>
          <w:p w14:paraId="34CAFB63" w14:textId="49EC26E5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10/05/2016</w:t>
            </w:r>
          </w:p>
        </w:tc>
        <w:tc>
          <w:tcPr>
            <w:tcW w:w="1917" w:type="dxa"/>
          </w:tcPr>
          <w:p w14:paraId="6A1AC21B" w14:textId="039D0BB1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1F957F0B" w14:textId="3AD63960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Unió Esportiva Calaf</w:t>
            </w:r>
          </w:p>
        </w:tc>
        <w:tc>
          <w:tcPr>
            <w:tcW w:w="4253" w:type="dxa"/>
          </w:tcPr>
          <w:p w14:paraId="45379ECA" w14:textId="4763FAEE" w:rsidR="00677258" w:rsidRPr="00AE3D14" w:rsidRDefault="00677258" w:rsidP="00677258">
            <w:pPr>
              <w:spacing w:line="240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Cessió de l’ús de l’equipament del camp de Futbol Municipal les Garrigues </w:t>
            </w:r>
          </w:p>
        </w:tc>
        <w:tc>
          <w:tcPr>
            <w:tcW w:w="2268" w:type="dxa"/>
          </w:tcPr>
          <w:p w14:paraId="01D38467" w14:textId="619E5B3E" w:rsidR="00677258" w:rsidRPr="0008516D" w:rsidRDefault="00677258" w:rsidP="00677258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2A8B0ECE" w14:textId="131F511D" w:rsidR="00677258" w:rsidRPr="0008516D" w:rsidRDefault="00677258" w:rsidP="00677258">
            <w:pPr>
              <w:spacing w:line="240" w:lineRule="auto"/>
              <w:rPr>
                <w:color w:val="000000"/>
                <w:sz w:val="18"/>
                <w:szCs w:val="18"/>
              </w:rPr>
            </w:pPr>
            <w:r w:rsidRPr="006A72DA">
              <w:rPr>
                <w:sz w:val="18"/>
                <w:szCs w:val="18"/>
              </w:rPr>
              <w:t>4 any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1491" w:type="dxa"/>
          </w:tcPr>
          <w:p w14:paraId="33C3AED5" w14:textId="3377751E" w:rsidR="00677258" w:rsidRPr="0008516D" w:rsidRDefault="00677258" w:rsidP="00677258">
            <w:pPr>
              <w:spacing w:line="240" w:lineRule="auto"/>
              <w:rPr>
                <w:color w:val="000000"/>
                <w:sz w:val="18"/>
                <w:szCs w:val="18"/>
              </w:rPr>
            </w:pPr>
            <w:r w:rsidRPr="006A72DA">
              <w:rPr>
                <w:sz w:val="18"/>
                <w:szCs w:val="18"/>
              </w:rPr>
              <w:t>1 de gener de 2016 a 31 de desembre de 2019</w:t>
            </w:r>
          </w:p>
        </w:tc>
      </w:tr>
      <w:tr w:rsidR="00677258" w:rsidRPr="006557A9" w14:paraId="08A6D1A0" w14:textId="77777777" w:rsidTr="00377AD4">
        <w:trPr>
          <w:jc w:val="center"/>
        </w:trPr>
        <w:tc>
          <w:tcPr>
            <w:tcW w:w="1339" w:type="dxa"/>
          </w:tcPr>
          <w:p w14:paraId="0EC73879" w14:textId="08D4C07E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23/05/2016</w:t>
            </w:r>
          </w:p>
        </w:tc>
        <w:tc>
          <w:tcPr>
            <w:tcW w:w="1917" w:type="dxa"/>
          </w:tcPr>
          <w:p w14:paraId="0BCE4351" w14:textId="64E944EA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02F9273D" w14:textId="6405A61D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Club Bàsquet Calaf </w:t>
            </w:r>
          </w:p>
        </w:tc>
        <w:tc>
          <w:tcPr>
            <w:tcW w:w="4253" w:type="dxa"/>
          </w:tcPr>
          <w:p w14:paraId="2B62F41A" w14:textId="47C28FF6" w:rsidR="00677258" w:rsidRPr="0008516D" w:rsidRDefault="00677258" w:rsidP="00677258">
            <w:pPr>
              <w:spacing w:line="240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Cessió de l’Equipament del Poliesportiu Municipal de Calaf </w:t>
            </w:r>
          </w:p>
        </w:tc>
        <w:tc>
          <w:tcPr>
            <w:tcW w:w="2268" w:type="dxa"/>
          </w:tcPr>
          <w:p w14:paraId="0E3B51FB" w14:textId="0E1999A7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14C4CE12" w14:textId="07284183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any</w:t>
            </w:r>
          </w:p>
        </w:tc>
        <w:tc>
          <w:tcPr>
            <w:tcW w:w="1491" w:type="dxa"/>
          </w:tcPr>
          <w:p w14:paraId="5D2251BE" w14:textId="2E65E7A7" w:rsidR="00677258" w:rsidRPr="0008516D" w:rsidRDefault="00677258" w:rsidP="00677258">
            <w:pPr>
              <w:spacing w:line="240" w:lineRule="auto"/>
              <w:rPr>
                <w:color w:val="000000"/>
                <w:sz w:val="18"/>
                <w:szCs w:val="18"/>
              </w:rPr>
            </w:pPr>
            <w:r w:rsidRPr="006A72DA">
              <w:rPr>
                <w:sz w:val="18"/>
                <w:szCs w:val="18"/>
              </w:rPr>
              <w:t>1 de gener de 2016 a 31 de desembre de 2019</w:t>
            </w:r>
          </w:p>
        </w:tc>
      </w:tr>
      <w:tr w:rsidR="00677258" w:rsidRPr="006557A9" w14:paraId="325A6BE2" w14:textId="77777777" w:rsidTr="00377AD4">
        <w:trPr>
          <w:jc w:val="center"/>
        </w:trPr>
        <w:tc>
          <w:tcPr>
            <w:tcW w:w="1339" w:type="dxa"/>
          </w:tcPr>
          <w:p w14:paraId="5FC0FBA5" w14:textId="35EEC523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30/11/2017</w:t>
            </w:r>
          </w:p>
        </w:tc>
        <w:tc>
          <w:tcPr>
            <w:tcW w:w="1917" w:type="dxa"/>
          </w:tcPr>
          <w:p w14:paraId="0982C987" w14:textId="240DAFED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7979F8B0" w14:textId="3C22D344" w:rsidR="00677258" w:rsidRPr="00F3164E" w:rsidRDefault="00677258" w:rsidP="0067725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Ekipolis</w:t>
            </w:r>
            <w:proofErr w:type="spellEnd"/>
            <w:r>
              <w:rPr>
                <w:sz w:val="18"/>
                <w:szCs w:val="18"/>
              </w:rPr>
              <w:t>, s.l</w:t>
            </w:r>
          </w:p>
        </w:tc>
        <w:tc>
          <w:tcPr>
            <w:tcW w:w="4253" w:type="dxa"/>
          </w:tcPr>
          <w:p w14:paraId="57465E10" w14:textId="1F0FAC13" w:rsidR="00677258" w:rsidRPr="00F3164E" w:rsidRDefault="00677258" w:rsidP="00677258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Autorització per a la realització de treballs de recollida, transport i entrega al gestor final dels residus de l’oli domèstic usat.</w:t>
            </w:r>
          </w:p>
        </w:tc>
        <w:tc>
          <w:tcPr>
            <w:tcW w:w="2268" w:type="dxa"/>
          </w:tcPr>
          <w:p w14:paraId="41937BD5" w14:textId="77777777" w:rsidR="00677258" w:rsidRPr="00F3164E" w:rsidRDefault="00677258" w:rsidP="00677258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5202630F" w14:textId="37491C9C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anys</w:t>
            </w:r>
          </w:p>
        </w:tc>
        <w:tc>
          <w:tcPr>
            <w:tcW w:w="1491" w:type="dxa"/>
          </w:tcPr>
          <w:p w14:paraId="409F17A2" w14:textId="0ADB5FFF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l’ 1 de desembre de 2017 a 1 de desembre de 2022</w:t>
            </w:r>
          </w:p>
        </w:tc>
      </w:tr>
      <w:tr w:rsidR="00677258" w:rsidRPr="006557A9" w14:paraId="722D87E0" w14:textId="77777777" w:rsidTr="00377AD4">
        <w:trPr>
          <w:jc w:val="center"/>
        </w:trPr>
        <w:tc>
          <w:tcPr>
            <w:tcW w:w="1339" w:type="dxa"/>
          </w:tcPr>
          <w:p w14:paraId="4C477F79" w14:textId="43437008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22/05/2018</w:t>
            </w:r>
          </w:p>
        </w:tc>
        <w:tc>
          <w:tcPr>
            <w:tcW w:w="1917" w:type="dxa"/>
          </w:tcPr>
          <w:p w14:paraId="6DF229A8" w14:textId="0BD33DC6" w:rsidR="00677258" w:rsidRPr="00BF7D50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7E351707" w14:textId="15EBB0B8" w:rsidR="00677258" w:rsidRPr="00BF7D50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Club Bàsquet Calaf </w:t>
            </w:r>
          </w:p>
        </w:tc>
        <w:tc>
          <w:tcPr>
            <w:tcW w:w="4253" w:type="dxa"/>
          </w:tcPr>
          <w:p w14:paraId="55C15144" w14:textId="308B59A6" w:rsidR="00677258" w:rsidRPr="00F3164E" w:rsidRDefault="00677258" w:rsidP="00677258">
            <w:pPr>
              <w:spacing w:line="240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Cessió dc l’Equipament Municipal del bar del poliesportiu municipal de Calaf</w:t>
            </w:r>
          </w:p>
        </w:tc>
        <w:tc>
          <w:tcPr>
            <w:tcW w:w="2268" w:type="dxa"/>
          </w:tcPr>
          <w:p w14:paraId="745782EE" w14:textId="6CFAF451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5C46CD82" w14:textId="0052FFA6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any</w:t>
            </w:r>
          </w:p>
        </w:tc>
        <w:tc>
          <w:tcPr>
            <w:tcW w:w="1491" w:type="dxa"/>
          </w:tcPr>
          <w:p w14:paraId="2346E78B" w14:textId="2AE7DEC0" w:rsidR="00677258" w:rsidRPr="00BF7D50" w:rsidRDefault="00677258" w:rsidP="00677258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 1 de juliol de 2018 a 30 de juny de 2019</w:t>
            </w:r>
          </w:p>
        </w:tc>
      </w:tr>
      <w:tr w:rsidR="00677258" w:rsidRPr="006557A9" w14:paraId="59D57B65" w14:textId="77777777" w:rsidTr="00377AD4">
        <w:trPr>
          <w:jc w:val="center"/>
        </w:trPr>
        <w:tc>
          <w:tcPr>
            <w:tcW w:w="1339" w:type="dxa"/>
          </w:tcPr>
          <w:p w14:paraId="1A13308E" w14:textId="199282FC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22/05/2018</w:t>
            </w:r>
          </w:p>
        </w:tc>
        <w:tc>
          <w:tcPr>
            <w:tcW w:w="1917" w:type="dxa"/>
          </w:tcPr>
          <w:p w14:paraId="6D3A7639" w14:textId="4A8DB930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76D66336" w14:textId="041F4908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Unió Esportiva Calaf</w:t>
            </w:r>
          </w:p>
        </w:tc>
        <w:tc>
          <w:tcPr>
            <w:tcW w:w="4253" w:type="dxa"/>
          </w:tcPr>
          <w:p w14:paraId="19A90E39" w14:textId="10BEE75A" w:rsidR="00677258" w:rsidRPr="00F3164E" w:rsidRDefault="00677258" w:rsidP="00677258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Ajut econòmic a l’entitat corresponent a lloguer, activitats, esdeveniments, material, promoció de l’esport o altres</w:t>
            </w:r>
          </w:p>
        </w:tc>
        <w:tc>
          <w:tcPr>
            <w:tcW w:w="2268" w:type="dxa"/>
          </w:tcPr>
          <w:p w14:paraId="05936113" w14:textId="6F6EB7F9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2500€</w:t>
            </w:r>
          </w:p>
        </w:tc>
        <w:tc>
          <w:tcPr>
            <w:tcW w:w="1417" w:type="dxa"/>
          </w:tcPr>
          <w:p w14:paraId="01FFCA82" w14:textId="45C4264A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any </w:t>
            </w:r>
          </w:p>
        </w:tc>
        <w:tc>
          <w:tcPr>
            <w:tcW w:w="1491" w:type="dxa"/>
          </w:tcPr>
          <w:p w14:paraId="4D087DF8" w14:textId="4FF31640" w:rsidR="00677258" w:rsidRPr="00F3164E" w:rsidRDefault="00677258" w:rsidP="006772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 </w:t>
            </w:r>
            <w:r w:rsidR="001523B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de gener de 2018 a 31 de desembre de 2018</w:t>
            </w:r>
          </w:p>
        </w:tc>
      </w:tr>
      <w:tr w:rsidR="00FA2A98" w:rsidRPr="006557A9" w14:paraId="62F0E5F8" w14:textId="77777777" w:rsidTr="00377AD4">
        <w:trPr>
          <w:jc w:val="center"/>
        </w:trPr>
        <w:tc>
          <w:tcPr>
            <w:tcW w:w="1339" w:type="dxa"/>
          </w:tcPr>
          <w:p w14:paraId="1A9B3DFF" w14:textId="20809B60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22/05/2018</w:t>
            </w:r>
          </w:p>
        </w:tc>
        <w:tc>
          <w:tcPr>
            <w:tcW w:w="1917" w:type="dxa"/>
          </w:tcPr>
          <w:p w14:paraId="50A620C0" w14:textId="2615ABE7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104339AC" w14:textId="4331A906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Tenis Taula Calaf</w:t>
            </w:r>
          </w:p>
        </w:tc>
        <w:tc>
          <w:tcPr>
            <w:tcW w:w="4253" w:type="dxa"/>
          </w:tcPr>
          <w:p w14:paraId="7E083FBE" w14:textId="49BBF056" w:rsidR="00FA2A98" w:rsidRPr="00F3164E" w:rsidRDefault="00FA2A98" w:rsidP="00FA2A98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Ajut econòmic a l’entitat corresponent a lloguer, activitats, esdeveniments, material, promoció de l’esport o altres</w:t>
            </w:r>
          </w:p>
        </w:tc>
        <w:tc>
          <w:tcPr>
            <w:tcW w:w="2268" w:type="dxa"/>
          </w:tcPr>
          <w:p w14:paraId="1D824813" w14:textId="38B6FE8B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500€</w:t>
            </w:r>
          </w:p>
        </w:tc>
        <w:tc>
          <w:tcPr>
            <w:tcW w:w="1417" w:type="dxa"/>
          </w:tcPr>
          <w:p w14:paraId="2A13B1AF" w14:textId="58A3BD39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any </w:t>
            </w:r>
          </w:p>
        </w:tc>
        <w:tc>
          <w:tcPr>
            <w:tcW w:w="1491" w:type="dxa"/>
          </w:tcPr>
          <w:p w14:paraId="50944391" w14:textId="6E8D71B9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 </w:t>
            </w:r>
            <w:r w:rsidR="001523B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de gener de 2018 a 31 de desembre de 2018</w:t>
            </w:r>
          </w:p>
        </w:tc>
      </w:tr>
      <w:tr w:rsidR="00FA2A98" w:rsidRPr="006557A9" w14:paraId="6C02E216" w14:textId="77777777" w:rsidTr="00377AD4">
        <w:trPr>
          <w:jc w:val="center"/>
        </w:trPr>
        <w:tc>
          <w:tcPr>
            <w:tcW w:w="1339" w:type="dxa"/>
          </w:tcPr>
          <w:p w14:paraId="235B72EF" w14:textId="4210B1B9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10/06/2018</w:t>
            </w:r>
          </w:p>
        </w:tc>
        <w:tc>
          <w:tcPr>
            <w:tcW w:w="1917" w:type="dxa"/>
          </w:tcPr>
          <w:p w14:paraId="0654F067" w14:textId="04D19651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03974E07" w14:textId="01836B0E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Tenis i Frontó </w:t>
            </w:r>
          </w:p>
        </w:tc>
        <w:tc>
          <w:tcPr>
            <w:tcW w:w="4253" w:type="dxa"/>
          </w:tcPr>
          <w:p w14:paraId="5E991545" w14:textId="1233BF95" w:rsidR="00FA2A98" w:rsidRPr="00F3164E" w:rsidRDefault="00FA2A98" w:rsidP="00FA2A98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Cessió de l’equipament municipal de les pistes de tenis i frontó </w:t>
            </w:r>
          </w:p>
        </w:tc>
        <w:tc>
          <w:tcPr>
            <w:tcW w:w="2268" w:type="dxa"/>
          </w:tcPr>
          <w:p w14:paraId="31D1D0C8" w14:textId="664968A8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594364E4" w14:textId="5EAA0139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anys </w:t>
            </w:r>
          </w:p>
        </w:tc>
        <w:tc>
          <w:tcPr>
            <w:tcW w:w="1491" w:type="dxa"/>
          </w:tcPr>
          <w:p w14:paraId="09826FAC" w14:textId="27DDBF4F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1 de gener de 2018 a 31 de desembre del 2021</w:t>
            </w:r>
          </w:p>
        </w:tc>
      </w:tr>
      <w:tr w:rsidR="00FA2A98" w:rsidRPr="006557A9" w14:paraId="0790FE74" w14:textId="77777777" w:rsidTr="00377AD4">
        <w:trPr>
          <w:jc w:val="center"/>
        </w:trPr>
        <w:tc>
          <w:tcPr>
            <w:tcW w:w="1339" w:type="dxa"/>
          </w:tcPr>
          <w:p w14:paraId="4AC8DE09" w14:textId="17496D4B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19/04/2018</w:t>
            </w:r>
          </w:p>
        </w:tc>
        <w:tc>
          <w:tcPr>
            <w:tcW w:w="1917" w:type="dxa"/>
          </w:tcPr>
          <w:p w14:paraId="16FADA4F" w14:textId="4930B464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3095D6C7" w14:textId="44FD81CF" w:rsidR="00FA2A98" w:rsidRPr="00F3164E" w:rsidRDefault="00FA2A98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Panya Barcelonista de Calaf i Comarca i Club Tenis i Frontó </w:t>
            </w:r>
          </w:p>
        </w:tc>
        <w:tc>
          <w:tcPr>
            <w:tcW w:w="4253" w:type="dxa"/>
          </w:tcPr>
          <w:p w14:paraId="7F5D4E1B" w14:textId="1252BEA8" w:rsidR="00FA2A98" w:rsidRPr="00F3164E" w:rsidRDefault="00FA2A98" w:rsidP="00FA2A98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Cessió d’ús privatiu de l’espai municipal no útil entra la pista de frontó i les pistes de tennis per a la construcció i dinamització d’una pista de pàdel amb possibilitat d’una segona pista </w:t>
            </w:r>
          </w:p>
        </w:tc>
        <w:tc>
          <w:tcPr>
            <w:tcW w:w="2268" w:type="dxa"/>
          </w:tcPr>
          <w:p w14:paraId="398A5C64" w14:textId="199C0532" w:rsidR="00FA2A98" w:rsidRPr="00F3164E" w:rsidRDefault="001523B2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0C074877" w14:textId="0E9ACEA1" w:rsidR="00FA2A98" w:rsidRPr="00F3164E" w:rsidRDefault="001523B2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anys </w:t>
            </w:r>
          </w:p>
        </w:tc>
        <w:tc>
          <w:tcPr>
            <w:tcW w:w="1491" w:type="dxa"/>
          </w:tcPr>
          <w:p w14:paraId="0E73B26F" w14:textId="418EC89E" w:rsidR="00FA2A98" w:rsidRPr="00F3164E" w:rsidRDefault="001523B2" w:rsidP="00FA2A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19 d’abril de 2018 a 18 d’abril de 2021</w:t>
            </w:r>
          </w:p>
        </w:tc>
      </w:tr>
      <w:tr w:rsidR="001523B2" w:rsidRPr="006557A9" w14:paraId="79C6C94C" w14:textId="77777777" w:rsidTr="00377AD4">
        <w:trPr>
          <w:jc w:val="center"/>
        </w:trPr>
        <w:tc>
          <w:tcPr>
            <w:tcW w:w="1339" w:type="dxa"/>
          </w:tcPr>
          <w:p w14:paraId="7B757922" w14:textId="3B0DC9ED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02/05/2018</w:t>
            </w:r>
          </w:p>
        </w:tc>
        <w:tc>
          <w:tcPr>
            <w:tcW w:w="1917" w:type="dxa"/>
          </w:tcPr>
          <w:p w14:paraId="64B4FD4B" w14:textId="5B4C763B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0E660E7A" w14:textId="22915180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Club Escacs Calaf</w:t>
            </w:r>
          </w:p>
        </w:tc>
        <w:tc>
          <w:tcPr>
            <w:tcW w:w="4253" w:type="dxa"/>
          </w:tcPr>
          <w:p w14:paraId="7C4604D5" w14:textId="16A35993" w:rsidR="001523B2" w:rsidRPr="00F3164E" w:rsidRDefault="001523B2" w:rsidP="001523B2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Ajut econòmic a l’entitat corresponent a lloguer, activitats, esdeveniments, material, promoció de l’esport o altres</w:t>
            </w:r>
          </w:p>
        </w:tc>
        <w:tc>
          <w:tcPr>
            <w:tcW w:w="2268" w:type="dxa"/>
          </w:tcPr>
          <w:p w14:paraId="25344728" w14:textId="3A8C5FF9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750€</w:t>
            </w:r>
          </w:p>
        </w:tc>
        <w:tc>
          <w:tcPr>
            <w:tcW w:w="1417" w:type="dxa"/>
          </w:tcPr>
          <w:p w14:paraId="619A9309" w14:textId="7BE1CBF6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any </w:t>
            </w:r>
          </w:p>
        </w:tc>
        <w:tc>
          <w:tcPr>
            <w:tcW w:w="1491" w:type="dxa"/>
          </w:tcPr>
          <w:p w14:paraId="0207A161" w14:textId="5EAC36A1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1 de gener de 2018 a 31 de desembre de 2018</w:t>
            </w:r>
          </w:p>
        </w:tc>
      </w:tr>
      <w:tr w:rsidR="001523B2" w:rsidRPr="006557A9" w14:paraId="3AEB2DA2" w14:textId="77777777" w:rsidTr="00377AD4">
        <w:trPr>
          <w:jc w:val="center"/>
        </w:trPr>
        <w:tc>
          <w:tcPr>
            <w:tcW w:w="1339" w:type="dxa"/>
          </w:tcPr>
          <w:p w14:paraId="134FA7F2" w14:textId="249FC898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02/05/2018</w:t>
            </w:r>
          </w:p>
        </w:tc>
        <w:tc>
          <w:tcPr>
            <w:tcW w:w="1917" w:type="dxa"/>
          </w:tcPr>
          <w:p w14:paraId="71EAAB4E" w14:textId="199FD3CB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52BAB89C" w14:textId="29AC68FE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Escola de Futbol Sala Alta Segarra</w:t>
            </w:r>
          </w:p>
        </w:tc>
        <w:tc>
          <w:tcPr>
            <w:tcW w:w="4253" w:type="dxa"/>
          </w:tcPr>
          <w:p w14:paraId="60491A74" w14:textId="597AD47C" w:rsidR="001523B2" w:rsidRPr="00F3164E" w:rsidRDefault="001523B2" w:rsidP="001523B2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Ajut econòmic a l’entitat corresponent a lloguer, activitats, esdeveniments, material, promoció de l’esport o altres</w:t>
            </w:r>
          </w:p>
        </w:tc>
        <w:tc>
          <w:tcPr>
            <w:tcW w:w="2268" w:type="dxa"/>
          </w:tcPr>
          <w:p w14:paraId="6F88AF8D" w14:textId="49015D7D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2000€</w:t>
            </w:r>
          </w:p>
        </w:tc>
        <w:tc>
          <w:tcPr>
            <w:tcW w:w="1417" w:type="dxa"/>
          </w:tcPr>
          <w:p w14:paraId="69C3A523" w14:textId="0ED367D8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any </w:t>
            </w:r>
          </w:p>
        </w:tc>
        <w:tc>
          <w:tcPr>
            <w:tcW w:w="1491" w:type="dxa"/>
          </w:tcPr>
          <w:p w14:paraId="11A325BB" w14:textId="0FB8A9CA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1 de gener de 2018 a 31 de desembre de 2018</w:t>
            </w:r>
          </w:p>
        </w:tc>
      </w:tr>
      <w:tr w:rsidR="001523B2" w:rsidRPr="006557A9" w14:paraId="7913FAB0" w14:textId="77777777" w:rsidTr="00377AD4">
        <w:trPr>
          <w:jc w:val="center"/>
        </w:trPr>
        <w:tc>
          <w:tcPr>
            <w:tcW w:w="1339" w:type="dxa"/>
          </w:tcPr>
          <w:p w14:paraId="7B868FC0" w14:textId="15915487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02/05/2018</w:t>
            </w:r>
          </w:p>
        </w:tc>
        <w:tc>
          <w:tcPr>
            <w:tcW w:w="1917" w:type="dxa"/>
          </w:tcPr>
          <w:p w14:paraId="7445BCFF" w14:textId="6DC75909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32707368" w14:textId="468E004B" w:rsidR="001523B2" w:rsidRPr="00F3164E" w:rsidRDefault="001523B2" w:rsidP="001523B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Bike</w:t>
            </w:r>
            <w:proofErr w:type="spellEnd"/>
            <w:r>
              <w:rPr>
                <w:sz w:val="18"/>
                <w:szCs w:val="18"/>
              </w:rPr>
              <w:t xml:space="preserve"> Calaf.cat</w:t>
            </w:r>
          </w:p>
        </w:tc>
        <w:tc>
          <w:tcPr>
            <w:tcW w:w="4253" w:type="dxa"/>
          </w:tcPr>
          <w:p w14:paraId="1F081E7F" w14:textId="071CD298" w:rsidR="001523B2" w:rsidRPr="00F3164E" w:rsidRDefault="001523B2" w:rsidP="001523B2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Ajut econòmic a l’entitat corresponent a lloguer, activitats, esdeveniments, material, promoció de l’esport o altres</w:t>
            </w:r>
          </w:p>
        </w:tc>
        <w:tc>
          <w:tcPr>
            <w:tcW w:w="2268" w:type="dxa"/>
          </w:tcPr>
          <w:p w14:paraId="1586AD14" w14:textId="70894565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1000€</w:t>
            </w:r>
          </w:p>
        </w:tc>
        <w:tc>
          <w:tcPr>
            <w:tcW w:w="1417" w:type="dxa"/>
          </w:tcPr>
          <w:p w14:paraId="6AAAA1EB" w14:textId="304788A5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any</w:t>
            </w:r>
          </w:p>
        </w:tc>
        <w:tc>
          <w:tcPr>
            <w:tcW w:w="1491" w:type="dxa"/>
          </w:tcPr>
          <w:p w14:paraId="2F12A36B" w14:textId="78D98F44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1 de gener de 2018 a 31 de desembre de 2018</w:t>
            </w:r>
          </w:p>
        </w:tc>
      </w:tr>
      <w:tr w:rsidR="001523B2" w:rsidRPr="006557A9" w14:paraId="4D232036" w14:textId="77777777" w:rsidTr="00377AD4">
        <w:trPr>
          <w:jc w:val="center"/>
        </w:trPr>
        <w:tc>
          <w:tcPr>
            <w:tcW w:w="1339" w:type="dxa"/>
          </w:tcPr>
          <w:p w14:paraId="06A26253" w14:textId="3A9BDE41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02/05/2018</w:t>
            </w:r>
          </w:p>
        </w:tc>
        <w:tc>
          <w:tcPr>
            <w:tcW w:w="1917" w:type="dxa"/>
          </w:tcPr>
          <w:p w14:paraId="1EA2BF34" w14:textId="2D7BCA68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648DF871" w14:textId="0D7690DF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Club Bàsquet Calaf</w:t>
            </w:r>
          </w:p>
        </w:tc>
        <w:tc>
          <w:tcPr>
            <w:tcW w:w="4253" w:type="dxa"/>
          </w:tcPr>
          <w:p w14:paraId="3580FCFD" w14:textId="66FB4BBD" w:rsidR="001523B2" w:rsidRPr="00F3164E" w:rsidRDefault="001523B2" w:rsidP="001523B2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Ajut econòmic a l’entitat corresponent a lloguer, activitats, esdeveniments, material, promoció de l’esport o altres</w:t>
            </w:r>
          </w:p>
        </w:tc>
        <w:tc>
          <w:tcPr>
            <w:tcW w:w="2268" w:type="dxa"/>
          </w:tcPr>
          <w:p w14:paraId="30764C01" w14:textId="10CA09F0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1000€</w:t>
            </w:r>
          </w:p>
        </w:tc>
        <w:tc>
          <w:tcPr>
            <w:tcW w:w="1417" w:type="dxa"/>
          </w:tcPr>
          <w:p w14:paraId="454E90E3" w14:textId="3E5CF270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any</w:t>
            </w:r>
          </w:p>
        </w:tc>
        <w:tc>
          <w:tcPr>
            <w:tcW w:w="1491" w:type="dxa"/>
          </w:tcPr>
          <w:p w14:paraId="72193C17" w14:textId="7DE5909A" w:rsidR="001523B2" w:rsidRPr="00F3164E" w:rsidRDefault="001523B2" w:rsidP="001523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1 de gener de 2018 a 31 de desembre de 2018</w:t>
            </w:r>
          </w:p>
        </w:tc>
      </w:tr>
      <w:tr w:rsidR="00787439" w:rsidRPr="006557A9" w14:paraId="282FE089" w14:textId="77777777" w:rsidTr="00377AD4">
        <w:trPr>
          <w:jc w:val="center"/>
        </w:trPr>
        <w:tc>
          <w:tcPr>
            <w:tcW w:w="1339" w:type="dxa"/>
          </w:tcPr>
          <w:p w14:paraId="25A23ECF" w14:textId="33627ECA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07/03/2017</w:t>
            </w:r>
          </w:p>
        </w:tc>
        <w:tc>
          <w:tcPr>
            <w:tcW w:w="1917" w:type="dxa"/>
          </w:tcPr>
          <w:p w14:paraId="5C5052C1" w14:textId="6ECEEEBE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1083A1DD" w14:textId="13A9E3D7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Unió Esportiva Calaf</w:t>
            </w:r>
          </w:p>
        </w:tc>
        <w:tc>
          <w:tcPr>
            <w:tcW w:w="4253" w:type="dxa"/>
          </w:tcPr>
          <w:p w14:paraId="24E55668" w14:textId="77966979" w:rsidR="00787439" w:rsidRPr="00F3164E" w:rsidRDefault="00787439" w:rsidP="00787439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Addenda al conveni d’ús de l’equipament esportiu del camp de futbol Les Garrigues </w:t>
            </w:r>
          </w:p>
        </w:tc>
        <w:tc>
          <w:tcPr>
            <w:tcW w:w="2268" w:type="dxa"/>
          </w:tcPr>
          <w:p w14:paraId="0D309353" w14:textId="605933E7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1B908BD4" w14:textId="592902F4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Indefinit</w:t>
            </w:r>
          </w:p>
        </w:tc>
        <w:tc>
          <w:tcPr>
            <w:tcW w:w="1491" w:type="dxa"/>
          </w:tcPr>
          <w:p w14:paraId="13511218" w14:textId="156322E9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Indefinit </w:t>
            </w:r>
          </w:p>
        </w:tc>
      </w:tr>
      <w:tr w:rsidR="00787439" w:rsidRPr="006557A9" w14:paraId="7E2F12A5" w14:textId="77777777" w:rsidTr="00377AD4">
        <w:trPr>
          <w:jc w:val="center"/>
        </w:trPr>
        <w:tc>
          <w:tcPr>
            <w:tcW w:w="1339" w:type="dxa"/>
          </w:tcPr>
          <w:p w14:paraId="02E087E2" w14:textId="173EF713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28/03/2017</w:t>
            </w:r>
          </w:p>
        </w:tc>
        <w:tc>
          <w:tcPr>
            <w:tcW w:w="1917" w:type="dxa"/>
          </w:tcPr>
          <w:p w14:paraId="7AC99981" w14:textId="45BB75BF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2312D0BF" w14:textId="43A0E95E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Escola de Futbol Sala Alta Segarra</w:t>
            </w:r>
          </w:p>
        </w:tc>
        <w:tc>
          <w:tcPr>
            <w:tcW w:w="4253" w:type="dxa"/>
          </w:tcPr>
          <w:p w14:paraId="23DEE291" w14:textId="0F2591D8" w:rsidR="00787439" w:rsidRPr="00F3164E" w:rsidRDefault="00787439" w:rsidP="00787439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Addenda al conveni d’ús de l’equipament esportiu del poliesportiu de Calaf </w:t>
            </w:r>
          </w:p>
        </w:tc>
        <w:tc>
          <w:tcPr>
            <w:tcW w:w="2268" w:type="dxa"/>
          </w:tcPr>
          <w:p w14:paraId="38A68A7A" w14:textId="2F58C504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681B2DD4" w14:textId="7B8AF11B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Indefinit</w:t>
            </w:r>
          </w:p>
        </w:tc>
        <w:tc>
          <w:tcPr>
            <w:tcW w:w="1491" w:type="dxa"/>
          </w:tcPr>
          <w:p w14:paraId="75BA111A" w14:textId="1C50A407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Indefinit </w:t>
            </w:r>
          </w:p>
        </w:tc>
      </w:tr>
      <w:tr w:rsidR="00787439" w:rsidRPr="006557A9" w14:paraId="4E34F7EB" w14:textId="77777777" w:rsidTr="00377AD4">
        <w:trPr>
          <w:jc w:val="center"/>
        </w:trPr>
        <w:tc>
          <w:tcPr>
            <w:tcW w:w="1339" w:type="dxa"/>
          </w:tcPr>
          <w:p w14:paraId="30E5ED05" w14:textId="5CB166E6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07/03/2017</w:t>
            </w:r>
          </w:p>
        </w:tc>
        <w:tc>
          <w:tcPr>
            <w:tcW w:w="1917" w:type="dxa"/>
          </w:tcPr>
          <w:p w14:paraId="7FC2A5FD" w14:textId="5E22723F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6966DE8F" w14:textId="6A85BACB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Club Tennis Taula Calaf</w:t>
            </w:r>
          </w:p>
        </w:tc>
        <w:tc>
          <w:tcPr>
            <w:tcW w:w="4253" w:type="dxa"/>
          </w:tcPr>
          <w:p w14:paraId="2A74F356" w14:textId="275BEAC5" w:rsidR="00787439" w:rsidRPr="00F3164E" w:rsidRDefault="00787439" w:rsidP="00787439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Addenda al conveni de col·laboració </w:t>
            </w:r>
          </w:p>
        </w:tc>
        <w:tc>
          <w:tcPr>
            <w:tcW w:w="2268" w:type="dxa"/>
          </w:tcPr>
          <w:p w14:paraId="63A7E67C" w14:textId="0C4A460F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3B41FE63" w14:textId="186E73A9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Indefinit</w:t>
            </w:r>
          </w:p>
        </w:tc>
        <w:tc>
          <w:tcPr>
            <w:tcW w:w="1491" w:type="dxa"/>
          </w:tcPr>
          <w:p w14:paraId="6DC8DF8C" w14:textId="6057D570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Indefinit </w:t>
            </w:r>
          </w:p>
        </w:tc>
      </w:tr>
      <w:tr w:rsidR="00787439" w:rsidRPr="006557A9" w14:paraId="04127340" w14:textId="77777777" w:rsidTr="00377AD4">
        <w:trPr>
          <w:jc w:val="center"/>
        </w:trPr>
        <w:tc>
          <w:tcPr>
            <w:tcW w:w="1339" w:type="dxa"/>
          </w:tcPr>
          <w:p w14:paraId="507D74F4" w14:textId="24A408A0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07/03/2017</w:t>
            </w:r>
          </w:p>
        </w:tc>
        <w:tc>
          <w:tcPr>
            <w:tcW w:w="1917" w:type="dxa"/>
          </w:tcPr>
          <w:p w14:paraId="77FC96B8" w14:textId="40A31D6F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302F0822" w14:textId="4CAD1306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Club d’Escacs Calaf</w:t>
            </w:r>
          </w:p>
        </w:tc>
        <w:tc>
          <w:tcPr>
            <w:tcW w:w="4253" w:type="dxa"/>
          </w:tcPr>
          <w:p w14:paraId="1757BA6C" w14:textId="26BFB602" w:rsidR="00787439" w:rsidRPr="00F3164E" w:rsidRDefault="00787439" w:rsidP="00787439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Addenda al conveni de col·laboració </w:t>
            </w:r>
          </w:p>
        </w:tc>
        <w:tc>
          <w:tcPr>
            <w:tcW w:w="2268" w:type="dxa"/>
          </w:tcPr>
          <w:p w14:paraId="1B97924F" w14:textId="23B622A0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20D4A8B5" w14:textId="1D5B1AEF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Indefinit</w:t>
            </w:r>
          </w:p>
        </w:tc>
        <w:tc>
          <w:tcPr>
            <w:tcW w:w="1491" w:type="dxa"/>
          </w:tcPr>
          <w:p w14:paraId="1958F096" w14:textId="4B250F40" w:rsidR="00787439" w:rsidRPr="00F3164E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Indefinit</w:t>
            </w:r>
          </w:p>
        </w:tc>
      </w:tr>
      <w:tr w:rsidR="00787439" w:rsidRPr="006557A9" w14:paraId="070389DA" w14:textId="77777777" w:rsidTr="00377AD4">
        <w:trPr>
          <w:jc w:val="center"/>
        </w:trPr>
        <w:tc>
          <w:tcPr>
            <w:tcW w:w="1339" w:type="dxa"/>
          </w:tcPr>
          <w:p w14:paraId="04B68D9B" w14:textId="2DCC2ADE" w:rsidR="00787439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07/03/2017</w:t>
            </w:r>
          </w:p>
        </w:tc>
        <w:tc>
          <w:tcPr>
            <w:tcW w:w="1917" w:type="dxa"/>
          </w:tcPr>
          <w:p w14:paraId="6A632A74" w14:textId="0C9542BF" w:rsidR="00787439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7960985A" w14:textId="552E406C" w:rsidR="00787439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Club Bàsquet Calaf </w:t>
            </w:r>
          </w:p>
        </w:tc>
        <w:tc>
          <w:tcPr>
            <w:tcW w:w="4253" w:type="dxa"/>
          </w:tcPr>
          <w:p w14:paraId="09C1AA56" w14:textId="6A6A616C" w:rsidR="00787439" w:rsidRDefault="00787439" w:rsidP="00787439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Addenda al conveni de col·laboració</w:t>
            </w:r>
          </w:p>
        </w:tc>
        <w:tc>
          <w:tcPr>
            <w:tcW w:w="2268" w:type="dxa"/>
          </w:tcPr>
          <w:p w14:paraId="65B05F9C" w14:textId="0E28658C" w:rsidR="00787439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17" w:type="dxa"/>
          </w:tcPr>
          <w:p w14:paraId="3A50D09E" w14:textId="3ECC6242" w:rsidR="00787439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Indefinit</w:t>
            </w:r>
          </w:p>
        </w:tc>
        <w:tc>
          <w:tcPr>
            <w:tcW w:w="1491" w:type="dxa"/>
          </w:tcPr>
          <w:p w14:paraId="49601B49" w14:textId="41E252DF" w:rsidR="00787439" w:rsidRDefault="00787439" w:rsidP="007874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Indefinit </w:t>
            </w:r>
          </w:p>
        </w:tc>
      </w:tr>
      <w:tr w:rsidR="00D66EFB" w:rsidRPr="006557A9" w14:paraId="611325AD" w14:textId="77777777" w:rsidTr="00377AD4">
        <w:trPr>
          <w:jc w:val="center"/>
        </w:trPr>
        <w:tc>
          <w:tcPr>
            <w:tcW w:w="1339" w:type="dxa"/>
          </w:tcPr>
          <w:p w14:paraId="09A96999" w14:textId="77777777" w:rsidR="00D66EFB" w:rsidRDefault="00D66EFB" w:rsidP="00D66EFB">
            <w:pPr>
              <w:rPr>
                <w:sz w:val="18"/>
                <w:szCs w:val="18"/>
              </w:rPr>
            </w:pPr>
          </w:p>
        </w:tc>
        <w:tc>
          <w:tcPr>
            <w:tcW w:w="1917" w:type="dxa"/>
          </w:tcPr>
          <w:p w14:paraId="4344BC64" w14:textId="36951397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3EFC2FCE" w14:textId="101D59FB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AFA</w:t>
            </w:r>
          </w:p>
        </w:tc>
        <w:tc>
          <w:tcPr>
            <w:tcW w:w="4253" w:type="dxa"/>
          </w:tcPr>
          <w:p w14:paraId="6BC2C5C1" w14:textId="5111A8A8" w:rsidR="00D66EFB" w:rsidRDefault="00D66EFB" w:rsidP="00D66EFB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Conveni de col·laboració per la gestió de gats de carrer</w:t>
            </w:r>
          </w:p>
        </w:tc>
        <w:tc>
          <w:tcPr>
            <w:tcW w:w="2268" w:type="dxa"/>
          </w:tcPr>
          <w:p w14:paraId="2A2967BD" w14:textId="2D8010E5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500€</w:t>
            </w:r>
          </w:p>
        </w:tc>
        <w:tc>
          <w:tcPr>
            <w:tcW w:w="1417" w:type="dxa"/>
          </w:tcPr>
          <w:p w14:paraId="117D836C" w14:textId="2514EF32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anys</w:t>
            </w:r>
          </w:p>
        </w:tc>
        <w:tc>
          <w:tcPr>
            <w:tcW w:w="1491" w:type="dxa"/>
          </w:tcPr>
          <w:p w14:paraId="17277DD6" w14:textId="2F290803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 30 de novembre de 2018 al 30 de novembre de 2020</w:t>
            </w:r>
          </w:p>
        </w:tc>
      </w:tr>
      <w:tr w:rsidR="00D66EFB" w:rsidRPr="006557A9" w14:paraId="4AAAB77B" w14:textId="77777777" w:rsidTr="00377AD4">
        <w:trPr>
          <w:jc w:val="center"/>
        </w:trPr>
        <w:tc>
          <w:tcPr>
            <w:tcW w:w="1339" w:type="dxa"/>
          </w:tcPr>
          <w:p w14:paraId="74197477" w14:textId="77777777" w:rsidR="00D66EFB" w:rsidRDefault="00D66EFB" w:rsidP="00D66EFB">
            <w:pPr>
              <w:rPr>
                <w:sz w:val="18"/>
                <w:szCs w:val="18"/>
              </w:rPr>
            </w:pPr>
          </w:p>
        </w:tc>
        <w:tc>
          <w:tcPr>
            <w:tcW w:w="1917" w:type="dxa"/>
          </w:tcPr>
          <w:p w14:paraId="0F95EA27" w14:textId="124DD881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05448375" w14:textId="4F779924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AMPA Institut Alexandre de Riquer</w:t>
            </w:r>
          </w:p>
        </w:tc>
        <w:tc>
          <w:tcPr>
            <w:tcW w:w="4253" w:type="dxa"/>
          </w:tcPr>
          <w:p w14:paraId="3073D634" w14:textId="3A3AD079" w:rsidR="00D66EFB" w:rsidRDefault="00D66EFB" w:rsidP="00D66EFB">
            <w:pPr>
              <w:spacing w:line="240" w:lineRule="auto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Finançar activitats del projecte anual</w:t>
            </w:r>
          </w:p>
        </w:tc>
        <w:tc>
          <w:tcPr>
            <w:tcW w:w="2268" w:type="dxa"/>
          </w:tcPr>
          <w:p w14:paraId="66ED534B" w14:textId="7D5C75FD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800€</w:t>
            </w:r>
          </w:p>
        </w:tc>
        <w:tc>
          <w:tcPr>
            <w:tcW w:w="1417" w:type="dxa"/>
          </w:tcPr>
          <w:p w14:paraId="39A14C3F" w14:textId="5F27686A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any</w:t>
            </w:r>
          </w:p>
        </w:tc>
        <w:tc>
          <w:tcPr>
            <w:tcW w:w="1491" w:type="dxa"/>
          </w:tcPr>
          <w:p w14:paraId="7BF6EB38" w14:textId="05DD8DF1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 28 de novembre de 2018 al 28 de novembre de 2019</w:t>
            </w:r>
          </w:p>
        </w:tc>
      </w:tr>
      <w:tr w:rsidR="00D66EFB" w:rsidRPr="006557A9" w14:paraId="49B7A54F" w14:textId="77777777" w:rsidTr="00377AD4">
        <w:trPr>
          <w:jc w:val="center"/>
        </w:trPr>
        <w:tc>
          <w:tcPr>
            <w:tcW w:w="1339" w:type="dxa"/>
          </w:tcPr>
          <w:p w14:paraId="7E69FE84" w14:textId="77777777" w:rsidR="00D66EFB" w:rsidRDefault="00D66EFB" w:rsidP="00D66EFB">
            <w:pPr>
              <w:rPr>
                <w:sz w:val="18"/>
                <w:szCs w:val="18"/>
              </w:rPr>
            </w:pPr>
          </w:p>
        </w:tc>
        <w:tc>
          <w:tcPr>
            <w:tcW w:w="1917" w:type="dxa"/>
          </w:tcPr>
          <w:p w14:paraId="435608FC" w14:textId="254D934E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56A38F46" w14:textId="2C18D561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Bitxets 14</w:t>
            </w:r>
          </w:p>
        </w:tc>
        <w:tc>
          <w:tcPr>
            <w:tcW w:w="4253" w:type="dxa"/>
          </w:tcPr>
          <w:p w14:paraId="5BBC6790" w14:textId="4FBEAD00" w:rsidR="00D66EFB" w:rsidRDefault="00D66EFB" w:rsidP="00D66EFB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Finançar activitats del projecte anual</w:t>
            </w:r>
          </w:p>
        </w:tc>
        <w:tc>
          <w:tcPr>
            <w:tcW w:w="2268" w:type="dxa"/>
          </w:tcPr>
          <w:p w14:paraId="65DDF82B" w14:textId="60FFACC5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500€</w:t>
            </w:r>
          </w:p>
        </w:tc>
        <w:tc>
          <w:tcPr>
            <w:tcW w:w="1417" w:type="dxa"/>
          </w:tcPr>
          <w:p w14:paraId="0F86894D" w14:textId="4B93DE41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any</w:t>
            </w:r>
          </w:p>
        </w:tc>
        <w:tc>
          <w:tcPr>
            <w:tcW w:w="1491" w:type="dxa"/>
          </w:tcPr>
          <w:p w14:paraId="374E163B" w14:textId="02C2318B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Del 22 d’octubre de 2018 al 22 d’octubre de 2019</w:t>
            </w:r>
          </w:p>
        </w:tc>
      </w:tr>
      <w:tr w:rsidR="00D66EFB" w:rsidRPr="006557A9" w14:paraId="6C74249D" w14:textId="77777777" w:rsidTr="00377AD4">
        <w:trPr>
          <w:jc w:val="center"/>
        </w:trPr>
        <w:tc>
          <w:tcPr>
            <w:tcW w:w="1339" w:type="dxa"/>
          </w:tcPr>
          <w:p w14:paraId="70BCCF72" w14:textId="77777777" w:rsidR="00D66EFB" w:rsidRDefault="00D66EFB" w:rsidP="00D66EFB">
            <w:pPr>
              <w:rPr>
                <w:sz w:val="18"/>
                <w:szCs w:val="18"/>
              </w:rPr>
            </w:pPr>
          </w:p>
        </w:tc>
        <w:tc>
          <w:tcPr>
            <w:tcW w:w="1917" w:type="dxa"/>
          </w:tcPr>
          <w:p w14:paraId="166F3A15" w14:textId="3EAD9971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4414003C" w14:textId="24E44803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Esplai de la Gent Gran</w:t>
            </w:r>
            <w:bookmarkStart w:id="0" w:name="_GoBack"/>
            <w:bookmarkEnd w:id="0"/>
          </w:p>
        </w:tc>
        <w:tc>
          <w:tcPr>
            <w:tcW w:w="4253" w:type="dxa"/>
          </w:tcPr>
          <w:p w14:paraId="4E59D803" w14:textId="64AB6B43" w:rsidR="00D66EFB" w:rsidRDefault="00D66EFB" w:rsidP="00D66EFB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Finançar les activitats que organitza</w:t>
            </w:r>
          </w:p>
        </w:tc>
        <w:tc>
          <w:tcPr>
            <w:tcW w:w="2268" w:type="dxa"/>
          </w:tcPr>
          <w:p w14:paraId="67C0B93D" w14:textId="1F3ED0D1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12.000€</w:t>
            </w:r>
          </w:p>
        </w:tc>
        <w:tc>
          <w:tcPr>
            <w:tcW w:w="1417" w:type="dxa"/>
          </w:tcPr>
          <w:p w14:paraId="678F444E" w14:textId="47DDB5D8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anys</w:t>
            </w:r>
          </w:p>
        </w:tc>
        <w:tc>
          <w:tcPr>
            <w:tcW w:w="1491" w:type="dxa"/>
          </w:tcPr>
          <w:p w14:paraId="7E3C5ACB" w14:textId="1F960A18" w:rsidR="00D66EFB" w:rsidRDefault="00D66EFB" w:rsidP="00D66EF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Del 30 de novembre de 2018 al 30 de novembre de 2020</w:t>
            </w:r>
          </w:p>
        </w:tc>
      </w:tr>
      <w:tr w:rsidR="00D66EFB" w:rsidRPr="006557A9" w14:paraId="5FE73268" w14:textId="77777777" w:rsidTr="00377AD4">
        <w:trPr>
          <w:jc w:val="center"/>
        </w:trPr>
        <w:tc>
          <w:tcPr>
            <w:tcW w:w="1339" w:type="dxa"/>
          </w:tcPr>
          <w:p w14:paraId="647749D2" w14:textId="77777777" w:rsidR="00D66EFB" w:rsidRDefault="00D66EFB" w:rsidP="00D66EFB">
            <w:pPr>
              <w:rPr>
                <w:sz w:val="18"/>
                <w:szCs w:val="18"/>
              </w:rPr>
            </w:pPr>
          </w:p>
        </w:tc>
        <w:tc>
          <w:tcPr>
            <w:tcW w:w="1917" w:type="dxa"/>
          </w:tcPr>
          <w:p w14:paraId="4F57E2BE" w14:textId="4385B532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79A26A9D" w14:textId="7B850AD7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AMPA Escola Alta Segarra</w:t>
            </w:r>
          </w:p>
        </w:tc>
        <w:tc>
          <w:tcPr>
            <w:tcW w:w="4253" w:type="dxa"/>
          </w:tcPr>
          <w:p w14:paraId="66E0EFD6" w14:textId="39FDC57A" w:rsidR="00D66EFB" w:rsidRDefault="00D66EFB" w:rsidP="00D66EFB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Finançar activitats del projecte anual i gestió del Parc de Nadal</w:t>
            </w:r>
          </w:p>
        </w:tc>
        <w:tc>
          <w:tcPr>
            <w:tcW w:w="2268" w:type="dxa"/>
          </w:tcPr>
          <w:p w14:paraId="5E5DC6AC" w14:textId="578DBE66" w:rsidR="00D66EFB" w:rsidRDefault="00D66EFB" w:rsidP="00D66EF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800€ + 5.000€</w:t>
            </w:r>
          </w:p>
        </w:tc>
        <w:tc>
          <w:tcPr>
            <w:tcW w:w="1417" w:type="dxa"/>
          </w:tcPr>
          <w:p w14:paraId="4E9B9DD5" w14:textId="73CE2A2A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 any</w:t>
            </w:r>
          </w:p>
        </w:tc>
        <w:tc>
          <w:tcPr>
            <w:tcW w:w="1491" w:type="dxa"/>
          </w:tcPr>
          <w:p w14:paraId="4302DD0E" w14:textId="473488AA" w:rsidR="00D66EFB" w:rsidRDefault="00D66EFB" w:rsidP="00D66EF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Del 19 de gener de 2018 al 19 de gener de 2019</w:t>
            </w:r>
          </w:p>
        </w:tc>
      </w:tr>
      <w:tr w:rsidR="00D66EFB" w:rsidRPr="006557A9" w14:paraId="16A33AC2" w14:textId="77777777" w:rsidTr="00377AD4">
        <w:trPr>
          <w:jc w:val="center"/>
        </w:trPr>
        <w:tc>
          <w:tcPr>
            <w:tcW w:w="1339" w:type="dxa"/>
          </w:tcPr>
          <w:p w14:paraId="394F857F" w14:textId="77777777" w:rsidR="00D66EFB" w:rsidRDefault="00D66EFB" w:rsidP="00D66EFB">
            <w:pPr>
              <w:rPr>
                <w:sz w:val="18"/>
                <w:szCs w:val="18"/>
              </w:rPr>
            </w:pPr>
          </w:p>
        </w:tc>
        <w:tc>
          <w:tcPr>
            <w:tcW w:w="1917" w:type="dxa"/>
          </w:tcPr>
          <w:p w14:paraId="3AC13EAA" w14:textId="0F11E1EC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228DDE52" w14:textId="3C14CC1D" w:rsidR="00D66EFB" w:rsidRDefault="00D66EFB" w:rsidP="00D66EF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Artesanas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Corazón</w:t>
            </w:r>
            <w:proofErr w:type="spellEnd"/>
            <w:r>
              <w:rPr>
                <w:sz w:val="18"/>
                <w:szCs w:val="18"/>
              </w:rPr>
              <w:t xml:space="preserve"> 2015</w:t>
            </w:r>
          </w:p>
        </w:tc>
        <w:tc>
          <w:tcPr>
            <w:tcW w:w="4253" w:type="dxa"/>
          </w:tcPr>
          <w:p w14:paraId="3796AC1B" w14:textId="04E742EA" w:rsidR="00D66EFB" w:rsidRDefault="00D66EFB" w:rsidP="00D66EFB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Col·laboració amb el magatzem regulador de distribució d’aliments de la comarca de l’Anoia</w:t>
            </w:r>
          </w:p>
        </w:tc>
        <w:tc>
          <w:tcPr>
            <w:tcW w:w="2268" w:type="dxa"/>
          </w:tcPr>
          <w:p w14:paraId="2A556A1E" w14:textId="36FEBE56" w:rsidR="00D66EFB" w:rsidRDefault="00D66EFB" w:rsidP="00D66EFB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1.560€</w:t>
            </w:r>
          </w:p>
        </w:tc>
        <w:tc>
          <w:tcPr>
            <w:tcW w:w="1417" w:type="dxa"/>
          </w:tcPr>
          <w:p w14:paraId="29D4C05D" w14:textId="77777777" w:rsidR="00D66EFB" w:rsidRDefault="00D66EFB" w:rsidP="00D66EFB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</w:tcPr>
          <w:p w14:paraId="61E483DA" w14:textId="65D8ACFA" w:rsidR="00D66EFB" w:rsidRDefault="00D66EFB" w:rsidP="00D66EF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Signat el 15 de març del 2018</w:t>
            </w:r>
          </w:p>
        </w:tc>
      </w:tr>
      <w:tr w:rsidR="00D66EFB" w:rsidRPr="006557A9" w14:paraId="1C932706" w14:textId="77777777" w:rsidTr="00377AD4">
        <w:trPr>
          <w:jc w:val="center"/>
        </w:trPr>
        <w:tc>
          <w:tcPr>
            <w:tcW w:w="1339" w:type="dxa"/>
          </w:tcPr>
          <w:p w14:paraId="2A375E59" w14:textId="77777777" w:rsidR="00D66EFB" w:rsidRDefault="00D66EFB" w:rsidP="00D66EFB">
            <w:pPr>
              <w:rPr>
                <w:sz w:val="18"/>
                <w:szCs w:val="18"/>
              </w:rPr>
            </w:pPr>
          </w:p>
        </w:tc>
        <w:tc>
          <w:tcPr>
            <w:tcW w:w="1917" w:type="dxa"/>
          </w:tcPr>
          <w:p w14:paraId="292B4D8F" w14:textId="544CC840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Ajuntament de Calaf</w:t>
            </w:r>
          </w:p>
        </w:tc>
        <w:tc>
          <w:tcPr>
            <w:tcW w:w="1984" w:type="dxa"/>
          </w:tcPr>
          <w:p w14:paraId="7D4B2207" w14:textId="20AB2C7F" w:rsidR="00D66EFB" w:rsidRDefault="00D66EFB" w:rsidP="00D66E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FATEC</w:t>
            </w:r>
          </w:p>
        </w:tc>
        <w:tc>
          <w:tcPr>
            <w:tcW w:w="4253" w:type="dxa"/>
          </w:tcPr>
          <w:p w14:paraId="46655C25" w14:textId="61D6D788" w:rsidR="00D66EFB" w:rsidRDefault="00D66EFB" w:rsidP="00D66EFB">
            <w:pPr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Col·laboració amb </w:t>
            </w:r>
            <w:proofErr w:type="spellStart"/>
            <w:r>
              <w:rPr>
                <w:color w:val="000000"/>
                <w:sz w:val="18"/>
                <w:szCs w:val="18"/>
              </w:rPr>
              <w:t>fatec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el desenvolupament del programa “Piscines per a la gent gran a l’Estiu”</w:t>
            </w:r>
          </w:p>
        </w:tc>
        <w:tc>
          <w:tcPr>
            <w:tcW w:w="2268" w:type="dxa"/>
          </w:tcPr>
          <w:p w14:paraId="398CC165" w14:textId="77777777" w:rsidR="00D66EFB" w:rsidRDefault="00D66EFB" w:rsidP="00D66EF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67E4243E" w14:textId="77777777" w:rsidR="00D66EFB" w:rsidRDefault="00D66EFB" w:rsidP="00D66EFB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</w:tcPr>
          <w:p w14:paraId="364F5596" w14:textId="0A175C9E" w:rsidR="00D66EFB" w:rsidRDefault="00D66EFB" w:rsidP="00D66EFB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Signat el 2 de juliol del 2018</w:t>
            </w:r>
          </w:p>
        </w:tc>
      </w:tr>
    </w:tbl>
    <w:p w14:paraId="53A37191" w14:textId="29AB1ED1" w:rsidR="00683A84" w:rsidRPr="006557A9" w:rsidRDefault="00683A84" w:rsidP="006557A9"/>
    <w:sectPr w:rsidR="00683A84" w:rsidRPr="006557A9" w:rsidSect="00F3164E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0" w:orient="landscape"/>
      <w:pgMar w:top="1599" w:right="234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F0E47D" w14:textId="77777777" w:rsidR="004F114A" w:rsidRDefault="004F114A" w:rsidP="001A3CBE">
      <w:r>
        <w:separator/>
      </w:r>
    </w:p>
  </w:endnote>
  <w:endnote w:type="continuationSeparator" w:id="0">
    <w:p w14:paraId="07F9C6E3" w14:textId="77777777" w:rsidR="004F114A" w:rsidRDefault="004F114A" w:rsidP="001A3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2052D" w14:textId="77777777" w:rsidR="001A3CBE" w:rsidRDefault="001A3CBE" w:rsidP="004E335F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B0433F8" w14:textId="77777777" w:rsidR="007D03F9" w:rsidRDefault="007D03F9" w:rsidP="001A3CBE">
    <w:pPr>
      <w:pStyle w:val="Piedepgina"/>
      <w:ind w:right="360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82FC0CC" w14:textId="77777777" w:rsidR="007D03F9" w:rsidRDefault="007D03F9" w:rsidP="001A3C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D4CF0" w14:textId="6DE3051E" w:rsidR="001A3CBE" w:rsidRPr="001A3CBE" w:rsidRDefault="001A3CBE" w:rsidP="004E335F">
    <w:pPr>
      <w:pStyle w:val="Piedepgina"/>
      <w:framePr w:wrap="none" w:vAnchor="text" w:hAnchor="margin" w:xAlign="right" w:y="1"/>
      <w:rPr>
        <w:rStyle w:val="Nmerodepgina"/>
        <w:sz w:val="20"/>
      </w:rPr>
    </w:pPr>
    <w:r w:rsidRPr="001A3CBE">
      <w:rPr>
        <w:rStyle w:val="Nmerodepgina"/>
        <w:sz w:val="20"/>
      </w:rPr>
      <w:fldChar w:fldCharType="begin"/>
    </w:r>
    <w:r w:rsidRPr="001A3CBE">
      <w:rPr>
        <w:rStyle w:val="Nmerodepgina"/>
        <w:sz w:val="20"/>
      </w:rPr>
      <w:instrText xml:space="preserve">PAGE  </w:instrText>
    </w:r>
    <w:r w:rsidRPr="001A3CBE">
      <w:rPr>
        <w:rStyle w:val="Nmerodepgina"/>
        <w:sz w:val="20"/>
      </w:rPr>
      <w:fldChar w:fldCharType="separate"/>
    </w:r>
    <w:r w:rsidR="0023166B">
      <w:rPr>
        <w:rStyle w:val="Nmerodepgina"/>
        <w:noProof/>
        <w:sz w:val="20"/>
      </w:rPr>
      <w:t>4</w:t>
    </w:r>
    <w:r w:rsidRPr="001A3CBE">
      <w:rPr>
        <w:rStyle w:val="Nmerodepgina"/>
        <w:sz w:val="20"/>
      </w:rPr>
      <w:fldChar w:fldCharType="end"/>
    </w:r>
  </w:p>
  <w:p w14:paraId="4148B7F8" w14:textId="6E34FDF0" w:rsidR="007D03F9" w:rsidRPr="007D03F9" w:rsidRDefault="007D03F9" w:rsidP="001A3CBE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780988" w14:textId="2607C943" w:rsidR="00C01C00" w:rsidRPr="00C01C00" w:rsidRDefault="00C01C00" w:rsidP="004E335F">
    <w:pPr>
      <w:pStyle w:val="Piedepgina"/>
      <w:framePr w:wrap="none" w:vAnchor="text" w:hAnchor="margin" w:xAlign="right" w:y="1"/>
      <w:rPr>
        <w:rStyle w:val="Nmerodepgina"/>
        <w:sz w:val="20"/>
      </w:rPr>
    </w:pPr>
    <w:r w:rsidRPr="00C01C00">
      <w:rPr>
        <w:rStyle w:val="Nmerodepgina"/>
        <w:sz w:val="20"/>
      </w:rPr>
      <w:fldChar w:fldCharType="begin"/>
    </w:r>
    <w:r w:rsidRPr="00C01C00">
      <w:rPr>
        <w:rStyle w:val="Nmerodepgina"/>
        <w:sz w:val="20"/>
      </w:rPr>
      <w:instrText xml:space="preserve">PAGE  </w:instrText>
    </w:r>
    <w:r w:rsidRPr="00C01C00">
      <w:rPr>
        <w:rStyle w:val="Nmerodepgina"/>
        <w:sz w:val="20"/>
      </w:rPr>
      <w:fldChar w:fldCharType="separate"/>
    </w:r>
    <w:r w:rsidR="0023166B">
      <w:rPr>
        <w:rStyle w:val="Nmerodepgina"/>
        <w:noProof/>
        <w:sz w:val="20"/>
      </w:rPr>
      <w:t>1</w:t>
    </w:r>
    <w:r w:rsidRPr="00C01C00">
      <w:rPr>
        <w:rStyle w:val="Nmerodepgina"/>
        <w:sz w:val="20"/>
      </w:rPr>
      <w:fldChar w:fldCharType="end"/>
    </w:r>
  </w:p>
  <w:p w14:paraId="19EAD9B8" w14:textId="77777777" w:rsidR="001A3CBE" w:rsidRDefault="001A3CBE" w:rsidP="00C01C0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11F82E" w14:textId="77777777" w:rsidR="004F114A" w:rsidRDefault="004F114A" w:rsidP="001A3CBE">
      <w:r>
        <w:separator/>
      </w:r>
    </w:p>
  </w:footnote>
  <w:footnote w:type="continuationSeparator" w:id="0">
    <w:p w14:paraId="732B34B8" w14:textId="77777777" w:rsidR="004F114A" w:rsidRDefault="004F114A" w:rsidP="001A3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628290" w14:textId="77777777" w:rsidR="00296490" w:rsidRDefault="00296490" w:rsidP="001A3CBE">
    <w:pPr>
      <w:pStyle w:val="Encabezado"/>
    </w:pPr>
  </w:p>
  <w:p w14:paraId="58465CD5" w14:textId="77777777" w:rsidR="00296490" w:rsidRDefault="00296490" w:rsidP="001A3CBE">
    <w:pPr>
      <w:pStyle w:val="Encabezado"/>
    </w:pPr>
  </w:p>
  <w:p w14:paraId="05705B21" w14:textId="77777777" w:rsidR="00296490" w:rsidRDefault="00296490" w:rsidP="001A3CBE">
    <w:pPr>
      <w:pStyle w:val="Encabezado"/>
    </w:pPr>
  </w:p>
  <w:p w14:paraId="01C5E2A9" w14:textId="4264C52C" w:rsidR="001A3CBE" w:rsidRDefault="00EC5F7E" w:rsidP="001A3CBE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65408" behindDoc="0" locked="0" layoutInCell="1" allowOverlap="1" wp14:anchorId="753ED381" wp14:editId="28BF0808">
          <wp:simplePos x="0" y="0"/>
          <wp:positionH relativeFrom="page">
            <wp:posOffset>6552565</wp:posOffset>
          </wp:positionH>
          <wp:positionV relativeFrom="page">
            <wp:posOffset>540385</wp:posOffset>
          </wp:positionV>
          <wp:extent cx="428400" cy="518400"/>
          <wp:effectExtent l="0" t="0" r="381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ajcalaf-escu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51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FE74D" w14:textId="77777777" w:rsidR="00296490" w:rsidRDefault="00296490">
    <w:pPr>
      <w:pStyle w:val="Encabezado"/>
    </w:pPr>
  </w:p>
  <w:p w14:paraId="542C81D9" w14:textId="77777777" w:rsidR="00296490" w:rsidRDefault="00296490">
    <w:pPr>
      <w:pStyle w:val="Encabezado"/>
    </w:pPr>
  </w:p>
  <w:p w14:paraId="687EDEBF" w14:textId="77777777" w:rsidR="00296490" w:rsidRDefault="00296490">
    <w:pPr>
      <w:pStyle w:val="Encabezado"/>
    </w:pPr>
  </w:p>
  <w:p w14:paraId="24EA8029" w14:textId="77777777" w:rsidR="00296490" w:rsidRDefault="00296490">
    <w:pPr>
      <w:pStyle w:val="Encabezado"/>
    </w:pPr>
  </w:p>
  <w:p w14:paraId="16A73E0C" w14:textId="55BBE91A" w:rsidR="001A3CBE" w:rsidRDefault="001A3CBE">
    <w:pPr>
      <w:pStyle w:val="Encabezado"/>
    </w:pPr>
    <w:r w:rsidRPr="001A3CBE">
      <w:rPr>
        <w:noProof/>
        <w:lang w:val="es-ES" w:eastAsia="es-ES"/>
      </w:rPr>
      <w:drawing>
        <wp:anchor distT="0" distB="0" distL="114300" distR="114300" simplePos="0" relativeHeight="251664384" behindDoc="0" locked="0" layoutInCell="1" allowOverlap="1" wp14:anchorId="208F001E" wp14:editId="5CD5D338">
          <wp:simplePos x="0" y="0"/>
          <wp:positionH relativeFrom="page">
            <wp:posOffset>485140</wp:posOffset>
          </wp:positionH>
          <wp:positionV relativeFrom="page">
            <wp:posOffset>9335135</wp:posOffset>
          </wp:positionV>
          <wp:extent cx="54000" cy="536400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jcalaf-nif-vertic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" cy="53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3CBE">
      <w:rPr>
        <w:noProof/>
        <w:lang w:val="es-ES" w:eastAsia="es-ES"/>
      </w:rPr>
      <w:drawing>
        <wp:anchor distT="0" distB="0" distL="114300" distR="114300" simplePos="0" relativeHeight="251663360" behindDoc="0" locked="0" layoutInCell="1" allowOverlap="1" wp14:anchorId="7F71CCF4" wp14:editId="39845D1B">
          <wp:simplePos x="0" y="0"/>
          <wp:positionH relativeFrom="page">
            <wp:posOffset>6301105</wp:posOffset>
          </wp:positionH>
          <wp:positionV relativeFrom="page">
            <wp:posOffset>539115</wp:posOffset>
          </wp:positionV>
          <wp:extent cx="680400" cy="529200"/>
          <wp:effectExtent l="0" t="0" r="5715" b="4445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ajcalaf-adreça-correu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" cy="52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3CBE">
      <w:rPr>
        <w:noProof/>
        <w:lang w:val="es-ES" w:eastAsia="es-ES"/>
      </w:rPr>
      <w:drawing>
        <wp:anchor distT="0" distB="0" distL="114300" distR="114300" simplePos="0" relativeHeight="251662336" behindDoc="0" locked="0" layoutInCell="1" allowOverlap="1" wp14:anchorId="17F9B078" wp14:editId="6D7EE485">
          <wp:simplePos x="0" y="0"/>
          <wp:positionH relativeFrom="page">
            <wp:posOffset>540385</wp:posOffset>
          </wp:positionH>
          <wp:positionV relativeFrom="page">
            <wp:posOffset>540385</wp:posOffset>
          </wp:positionV>
          <wp:extent cx="1378800" cy="518400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jcalaf-logo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800" cy="51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0"/>
        <w:szCs w:val="24"/>
        <w:lang w:val="ca-ES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7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>
        <w:rFonts w:ascii="Arial" w:eastAsia="Times New Roman" w:hAnsi="Arial" w:cs="Arial"/>
        <w:i w:val="0"/>
        <w:sz w:val="20"/>
        <w:szCs w:val="24"/>
        <w:lang w:val="ca-E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0000004"/>
    <w:multiLevelType w:val="singleLevel"/>
    <w:tmpl w:val="00000004"/>
    <w:name w:val="WW8Num11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Bookman Old Style" w:hAnsi="Bookman Old Style" w:cs="Calibri" w:hint="default"/>
        <w:sz w:val="24"/>
        <w:szCs w:val="24"/>
        <w:lang w:val="ca-ES"/>
      </w:rPr>
    </w:lvl>
  </w:abstractNum>
  <w:abstractNum w:abstractNumId="3" w15:restartNumberingAfterBreak="0">
    <w:nsid w:val="00000005"/>
    <w:multiLevelType w:val="multilevel"/>
    <w:tmpl w:val="00000005"/>
    <w:name w:val="WW8Num2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>
        <w:rFonts w:ascii="Arial" w:eastAsia="Times New Roman" w:hAnsi="Arial" w:cs="Arial"/>
        <w:i w:val="0"/>
        <w:sz w:val="20"/>
        <w:szCs w:val="24"/>
        <w:lang w:val="ca-E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302937"/>
    <w:multiLevelType w:val="hybridMultilevel"/>
    <w:tmpl w:val="BE86AD94"/>
    <w:lvl w:ilvl="0" w:tplc="FE1E6448">
      <w:numFmt w:val="bullet"/>
      <w:lvlText w:val="-"/>
      <w:lvlJc w:val="left"/>
      <w:pPr>
        <w:ind w:left="405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151D1D01"/>
    <w:multiLevelType w:val="hybridMultilevel"/>
    <w:tmpl w:val="20721258"/>
    <w:lvl w:ilvl="0" w:tplc="B2B6A4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46623"/>
    <w:multiLevelType w:val="hybridMultilevel"/>
    <w:tmpl w:val="B2EA38F8"/>
    <w:lvl w:ilvl="0" w:tplc="E0F0DEA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92F10"/>
    <w:multiLevelType w:val="hybridMultilevel"/>
    <w:tmpl w:val="50AE91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42BBE"/>
    <w:multiLevelType w:val="hybridMultilevel"/>
    <w:tmpl w:val="010CA9FC"/>
    <w:lvl w:ilvl="0" w:tplc="4094FF6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7317C5"/>
    <w:multiLevelType w:val="hybridMultilevel"/>
    <w:tmpl w:val="13DEB1D6"/>
    <w:lvl w:ilvl="0" w:tplc="854E8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456AA"/>
    <w:multiLevelType w:val="hybridMultilevel"/>
    <w:tmpl w:val="C862DEF6"/>
    <w:lvl w:ilvl="0" w:tplc="8F366BEC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884AD8"/>
    <w:multiLevelType w:val="hybridMultilevel"/>
    <w:tmpl w:val="B8C28A98"/>
    <w:lvl w:ilvl="0" w:tplc="AC72FC38">
      <w:start w:val="828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10"/>
  </w:num>
  <w:num w:numId="10">
    <w:abstractNumId w:val="6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718"/>
    <w:rsid w:val="0008516D"/>
    <w:rsid w:val="00100E7B"/>
    <w:rsid w:val="001523B2"/>
    <w:rsid w:val="00185457"/>
    <w:rsid w:val="00195635"/>
    <w:rsid w:val="001A3CBE"/>
    <w:rsid w:val="001C503A"/>
    <w:rsid w:val="0023166B"/>
    <w:rsid w:val="00237662"/>
    <w:rsid w:val="00296490"/>
    <w:rsid w:val="002B39DB"/>
    <w:rsid w:val="002D2468"/>
    <w:rsid w:val="003014B9"/>
    <w:rsid w:val="00317BBE"/>
    <w:rsid w:val="003216C8"/>
    <w:rsid w:val="00377AD4"/>
    <w:rsid w:val="00391095"/>
    <w:rsid w:val="00467E35"/>
    <w:rsid w:val="00491D6B"/>
    <w:rsid w:val="004C542D"/>
    <w:rsid w:val="004D379E"/>
    <w:rsid w:val="004F114A"/>
    <w:rsid w:val="0050390F"/>
    <w:rsid w:val="005617E7"/>
    <w:rsid w:val="006557A9"/>
    <w:rsid w:val="00667F11"/>
    <w:rsid w:val="00677258"/>
    <w:rsid w:val="00683A84"/>
    <w:rsid w:val="0069566D"/>
    <w:rsid w:val="006C59A2"/>
    <w:rsid w:val="00787439"/>
    <w:rsid w:val="007D03F9"/>
    <w:rsid w:val="00815D1B"/>
    <w:rsid w:val="0082046D"/>
    <w:rsid w:val="008417E0"/>
    <w:rsid w:val="00847718"/>
    <w:rsid w:val="00882D41"/>
    <w:rsid w:val="00920B9E"/>
    <w:rsid w:val="00935EAF"/>
    <w:rsid w:val="009510A8"/>
    <w:rsid w:val="009D017C"/>
    <w:rsid w:val="00A85224"/>
    <w:rsid w:val="00AA0D9F"/>
    <w:rsid w:val="00AC2D7A"/>
    <w:rsid w:val="00AC56B6"/>
    <w:rsid w:val="00AE3D14"/>
    <w:rsid w:val="00AF454D"/>
    <w:rsid w:val="00B46889"/>
    <w:rsid w:val="00B87417"/>
    <w:rsid w:val="00B9302D"/>
    <w:rsid w:val="00BF56C0"/>
    <w:rsid w:val="00BF7D50"/>
    <w:rsid w:val="00C01C00"/>
    <w:rsid w:val="00CC269E"/>
    <w:rsid w:val="00CC7E6D"/>
    <w:rsid w:val="00D66EFB"/>
    <w:rsid w:val="00D67BF5"/>
    <w:rsid w:val="00D8310B"/>
    <w:rsid w:val="00D902D8"/>
    <w:rsid w:val="00D91BF3"/>
    <w:rsid w:val="00DD35A9"/>
    <w:rsid w:val="00DD588B"/>
    <w:rsid w:val="00E92E56"/>
    <w:rsid w:val="00EA3149"/>
    <w:rsid w:val="00EC5F7E"/>
    <w:rsid w:val="00F02637"/>
    <w:rsid w:val="00F16BFA"/>
    <w:rsid w:val="00F3164E"/>
    <w:rsid w:val="00F3510D"/>
    <w:rsid w:val="00F7675A"/>
    <w:rsid w:val="00FA2A98"/>
    <w:rsid w:val="00FC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65251A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CBE"/>
    <w:pPr>
      <w:spacing w:line="280" w:lineRule="exact"/>
    </w:pPr>
    <w:rPr>
      <w:rFonts w:ascii="Arial" w:hAnsi="Arial" w:cs="Arial"/>
      <w:sz w:val="22"/>
      <w:szCs w:val="22"/>
      <w:lang w:val="ca-ES"/>
    </w:rPr>
  </w:style>
  <w:style w:type="paragraph" w:styleId="Ttulo1">
    <w:name w:val="heading 1"/>
    <w:basedOn w:val="Normal"/>
    <w:next w:val="Normal"/>
    <w:link w:val="Ttulo1Car"/>
    <w:qFormat/>
    <w:rsid w:val="00683A84"/>
    <w:pPr>
      <w:keepNext/>
      <w:spacing w:line="240" w:lineRule="auto"/>
      <w:jc w:val="center"/>
      <w:outlineLvl w:val="0"/>
    </w:pPr>
    <w:rPr>
      <w:rFonts w:eastAsia="Times New Roman"/>
      <w:sz w:val="32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7718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7718"/>
  </w:style>
  <w:style w:type="paragraph" w:styleId="Piedepgina">
    <w:name w:val="footer"/>
    <w:basedOn w:val="Normal"/>
    <w:link w:val="PiedepginaCar"/>
    <w:uiPriority w:val="99"/>
    <w:unhideWhenUsed/>
    <w:rsid w:val="00847718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718"/>
  </w:style>
  <w:style w:type="character" w:styleId="Nmerodepgina">
    <w:name w:val="page number"/>
    <w:basedOn w:val="Fuentedeprrafopredeter"/>
    <w:uiPriority w:val="99"/>
    <w:semiHidden/>
    <w:unhideWhenUsed/>
    <w:rsid w:val="007D03F9"/>
  </w:style>
  <w:style w:type="paragraph" w:styleId="Textodeglobo">
    <w:name w:val="Balloon Text"/>
    <w:basedOn w:val="Normal"/>
    <w:link w:val="TextodegloboCar"/>
    <w:uiPriority w:val="99"/>
    <w:semiHidden/>
    <w:unhideWhenUsed/>
    <w:rsid w:val="00D67BF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BF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82046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683A84"/>
    <w:rPr>
      <w:rFonts w:ascii="Arial" w:eastAsia="Times New Roman" w:hAnsi="Arial" w:cs="Arial"/>
      <w:sz w:val="32"/>
      <w:lang w:val="es-ES" w:eastAsia="es-ES"/>
    </w:rPr>
  </w:style>
  <w:style w:type="character" w:styleId="nfasis">
    <w:name w:val="Emphasis"/>
    <w:qFormat/>
    <w:rsid w:val="00EA3149"/>
    <w:rPr>
      <w:i/>
      <w:iCs/>
    </w:rPr>
  </w:style>
  <w:style w:type="paragraph" w:customStyle="1" w:styleId="Standard">
    <w:name w:val="Standard"/>
    <w:rsid w:val="00EA3149"/>
    <w:pPr>
      <w:suppressAutoHyphens/>
      <w:overflowPunct w:val="0"/>
      <w:autoSpaceDE w:val="0"/>
      <w:spacing w:after="200" w:line="276" w:lineRule="auto"/>
      <w:textAlignment w:val="baseline"/>
    </w:pPr>
    <w:rPr>
      <w:rFonts w:ascii="Calibri" w:eastAsia="Times New Roman" w:hAnsi="Calibri" w:cs="Calibri"/>
      <w:color w:val="000000"/>
      <w:kern w:val="1"/>
      <w:sz w:val="22"/>
      <w:szCs w:val="22"/>
      <w:lang w:val="es-ES" w:eastAsia="ar-SA"/>
    </w:rPr>
  </w:style>
  <w:style w:type="paragraph" w:customStyle="1" w:styleId="Textodebloque1">
    <w:name w:val="Texto de bloque1"/>
    <w:basedOn w:val="Normal"/>
    <w:rsid w:val="00EA3149"/>
    <w:pPr>
      <w:widowControl w:val="0"/>
      <w:suppressAutoHyphens/>
      <w:autoSpaceDE w:val="0"/>
      <w:spacing w:line="240" w:lineRule="auto"/>
      <w:ind w:left="1520" w:right="2000"/>
      <w:jc w:val="center"/>
    </w:pPr>
    <w:rPr>
      <w:rFonts w:ascii="Verdana" w:eastAsia="Times New Roman" w:hAnsi="Verdana" w:cs="Verdana"/>
      <w:b/>
      <w:bCs/>
      <w:sz w:val="20"/>
      <w:szCs w:val="20"/>
      <w:u w:val="single"/>
      <w:lang w:eastAsia="ar-SA"/>
    </w:rPr>
  </w:style>
  <w:style w:type="table" w:styleId="Tablaconcuadrcula">
    <w:name w:val="Table Grid"/>
    <w:basedOn w:val="Tablanormal"/>
    <w:uiPriority w:val="39"/>
    <w:rsid w:val="00655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E3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customStyle="1" w:styleId="hiddengrammarerror">
    <w:name w:val="hiddengrammarerror"/>
    <w:basedOn w:val="Fuentedeprrafopredeter"/>
    <w:rsid w:val="00085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6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Eva Maria Naranjo Morales</cp:lastModifiedBy>
  <cp:revision>7</cp:revision>
  <cp:lastPrinted>2018-04-23T07:03:00Z</cp:lastPrinted>
  <dcterms:created xsi:type="dcterms:W3CDTF">2019-01-18T09:02:00Z</dcterms:created>
  <dcterms:modified xsi:type="dcterms:W3CDTF">2019-07-15T11:34:00Z</dcterms:modified>
</cp:coreProperties>
</file>